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988A3" w14:textId="77777777" w:rsidR="000B6CF6" w:rsidRPr="000B6CF6" w:rsidRDefault="000B6CF6" w:rsidP="000B6CF6">
      <w:pPr>
        <w:rPr>
          <w:b/>
          <w:bCs/>
          <w:color w:val="2F5496" w:themeColor="accent5" w:themeShade="BF"/>
          <w:sz w:val="28"/>
          <w:szCs w:val="28"/>
          <w:lang w:val="en-IN"/>
        </w:rPr>
      </w:pPr>
      <w:r w:rsidRPr="000B6CF6">
        <w:rPr>
          <w:b/>
          <w:bCs/>
          <w:color w:val="2F5496" w:themeColor="accent5" w:themeShade="BF"/>
          <w:sz w:val="28"/>
          <w:szCs w:val="28"/>
          <w:lang w:val="en-IN"/>
        </w:rPr>
        <w:t>What is Cyber Security?</w:t>
      </w:r>
    </w:p>
    <w:p w14:paraId="70F1A819" w14:textId="77777777" w:rsidR="000B6CF6" w:rsidRDefault="000B6CF6">
      <w:r w:rsidRPr="000B6CF6">
        <w:t>Cybersecurity is the practice of protecting digital devices, networks, and sensitive data from threats like hacking, malware, and phishing</w:t>
      </w:r>
    </w:p>
    <w:p w14:paraId="5946A48B" w14:textId="77777777" w:rsidR="000B6CF6" w:rsidRDefault="000B6CF6"/>
    <w:p w14:paraId="149D446D" w14:textId="77777777" w:rsidR="000B6CF6" w:rsidRDefault="000B6CF6"/>
    <w:p w14:paraId="4B3F98E7" w14:textId="062355BF" w:rsidR="00A9204E" w:rsidRDefault="000B6CF6">
      <w:r>
        <w:rPr>
          <w:noProof/>
        </w:rPr>
        <w:drawing>
          <wp:inline distT="0" distB="0" distL="0" distR="0" wp14:anchorId="2063912B" wp14:editId="35D0E4C6">
            <wp:extent cx="5943299" cy="3773170"/>
            <wp:effectExtent l="0" t="0" r="635" b="0"/>
            <wp:docPr id="51403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36494" name="Picture 514036494"/>
                    <pic:cNvPicPr/>
                  </pic:nvPicPr>
                  <pic:blipFill>
                    <a:blip r:embed="rId8">
                      <a:extLst>
                        <a:ext uri="{28A0092B-C50C-407E-A947-70E740481C1C}">
                          <a14:useLocalDpi xmlns:a14="http://schemas.microsoft.com/office/drawing/2010/main" val="0"/>
                        </a:ext>
                      </a:extLst>
                    </a:blip>
                    <a:stretch>
                      <a:fillRect/>
                    </a:stretch>
                  </pic:blipFill>
                  <pic:spPr>
                    <a:xfrm>
                      <a:off x="0" y="0"/>
                      <a:ext cx="6341341" cy="4025872"/>
                    </a:xfrm>
                    <a:prstGeom prst="rect">
                      <a:avLst/>
                    </a:prstGeom>
                  </pic:spPr>
                </pic:pic>
              </a:graphicData>
            </a:graphic>
          </wp:inline>
        </w:drawing>
      </w:r>
    </w:p>
    <w:p w14:paraId="49B3BACA" w14:textId="77777777" w:rsidR="000B6CF6" w:rsidRPr="000B6CF6" w:rsidRDefault="000B6CF6" w:rsidP="000B6CF6"/>
    <w:p w14:paraId="34ABEAAC" w14:textId="77777777" w:rsidR="000B6CF6" w:rsidRPr="000B6CF6" w:rsidRDefault="000B6CF6" w:rsidP="000B6CF6"/>
    <w:p w14:paraId="5F818208" w14:textId="77777777" w:rsidR="000B6CF6" w:rsidRPr="000B6CF6" w:rsidRDefault="000B6CF6" w:rsidP="000B6CF6">
      <w:pPr>
        <w:rPr>
          <w:b/>
          <w:bCs/>
          <w:lang w:val="en-IN"/>
        </w:rPr>
      </w:pPr>
      <w:r w:rsidRPr="000B6CF6">
        <w:rPr>
          <w:b/>
          <w:bCs/>
          <w:lang w:val="en-IN"/>
        </w:rPr>
        <w:t>Types of Cybersecurity</w:t>
      </w:r>
    </w:p>
    <w:p w14:paraId="06664F97" w14:textId="77777777" w:rsidR="000B6CF6" w:rsidRDefault="000B6CF6" w:rsidP="000B6CF6">
      <w:pPr>
        <w:rPr>
          <w:lang w:val="en-IN"/>
        </w:rPr>
      </w:pPr>
      <w:r w:rsidRPr="000B6CF6">
        <w:rPr>
          <w:lang w:val="en-IN"/>
        </w:rPr>
        <w:t>There are seven types of cyber security</w:t>
      </w:r>
    </w:p>
    <w:p w14:paraId="7E1944A8" w14:textId="0B40074F" w:rsidR="000B6CF6" w:rsidRDefault="000B6CF6" w:rsidP="000B6CF6">
      <w:pPr>
        <w:rPr>
          <w:lang w:val="en-IN"/>
        </w:rPr>
      </w:pPr>
      <w:r>
        <w:rPr>
          <w:lang w:val="en-IN"/>
        </w:rPr>
        <w:t>1.Network Security</w:t>
      </w:r>
    </w:p>
    <w:p w14:paraId="65152C46" w14:textId="040EAFE5" w:rsidR="000B6CF6" w:rsidRDefault="000B6CF6" w:rsidP="000B6CF6">
      <w:pPr>
        <w:rPr>
          <w:lang w:val="en-IN"/>
        </w:rPr>
      </w:pPr>
      <w:r>
        <w:rPr>
          <w:lang w:val="en-IN"/>
        </w:rPr>
        <w:t>2.Application Security</w:t>
      </w:r>
    </w:p>
    <w:p w14:paraId="2E8011AC" w14:textId="3B3992A1" w:rsidR="000B6CF6" w:rsidRDefault="000B6CF6" w:rsidP="000B6CF6">
      <w:pPr>
        <w:rPr>
          <w:lang w:val="en-IN"/>
        </w:rPr>
      </w:pPr>
      <w:r>
        <w:rPr>
          <w:lang w:val="en-IN"/>
        </w:rPr>
        <w:t>3.Information and data Security</w:t>
      </w:r>
    </w:p>
    <w:p w14:paraId="1E3308BA" w14:textId="2DB4CD54" w:rsidR="000B6CF6" w:rsidRDefault="000B6CF6" w:rsidP="000B6CF6">
      <w:pPr>
        <w:rPr>
          <w:lang w:val="en-IN"/>
        </w:rPr>
      </w:pPr>
      <w:r>
        <w:rPr>
          <w:lang w:val="en-IN"/>
        </w:rPr>
        <w:t>4.Cloud Security</w:t>
      </w:r>
    </w:p>
    <w:p w14:paraId="61EFCFB7" w14:textId="0BAD7BD1" w:rsidR="000B6CF6" w:rsidRDefault="000B6CF6" w:rsidP="000B6CF6">
      <w:pPr>
        <w:rPr>
          <w:lang w:val="en-IN"/>
        </w:rPr>
      </w:pPr>
      <w:r>
        <w:rPr>
          <w:lang w:val="en-IN"/>
        </w:rPr>
        <w:t>5.Endpoint Security</w:t>
      </w:r>
    </w:p>
    <w:p w14:paraId="09AB44C3" w14:textId="280690A7" w:rsidR="000B6CF6" w:rsidRDefault="000B6CF6" w:rsidP="000B6CF6">
      <w:pPr>
        <w:rPr>
          <w:lang w:val="en-IN"/>
        </w:rPr>
      </w:pPr>
      <w:r>
        <w:rPr>
          <w:lang w:val="en-IN"/>
        </w:rPr>
        <w:t>6.Operarional S</w:t>
      </w:r>
    </w:p>
    <w:p w14:paraId="008E28FB" w14:textId="026E2D46" w:rsidR="000B6CF6" w:rsidRDefault="000B6CF6" w:rsidP="000B6CF6">
      <w:pPr>
        <w:rPr>
          <w:lang w:val="en-IN"/>
        </w:rPr>
      </w:pPr>
      <w:r>
        <w:rPr>
          <w:lang w:val="en-IN"/>
        </w:rPr>
        <w:t>7.Internet of Things Security</w:t>
      </w:r>
    </w:p>
    <w:p w14:paraId="38732411" w14:textId="77777777" w:rsidR="000B6CF6" w:rsidRDefault="000B6CF6" w:rsidP="000B6CF6">
      <w:pPr>
        <w:rPr>
          <w:lang w:val="en-IN"/>
        </w:rPr>
      </w:pPr>
    </w:p>
    <w:p w14:paraId="66521951" w14:textId="197DA7C1" w:rsidR="000B6CF6" w:rsidRDefault="000B6CF6" w:rsidP="000B6CF6">
      <w:pPr>
        <w:rPr>
          <w:lang w:val="en-IN"/>
        </w:rPr>
      </w:pPr>
    </w:p>
    <w:p w14:paraId="0C61D4EB" w14:textId="5D44A8B7" w:rsidR="001376A6" w:rsidRPr="00647528" w:rsidRDefault="001376A6" w:rsidP="000B6CF6">
      <w:pPr>
        <w:rPr>
          <w:rStyle w:val="Strong"/>
          <w:color w:val="2F5496" w:themeColor="accent5" w:themeShade="BF"/>
          <w:sz w:val="40"/>
          <w:szCs w:val="40"/>
        </w:rPr>
      </w:pPr>
      <w:r w:rsidRPr="00647528">
        <w:rPr>
          <w:rStyle w:val="Strong"/>
          <w:color w:val="2F5496" w:themeColor="accent5" w:themeShade="BF"/>
          <w:sz w:val="40"/>
          <w:szCs w:val="40"/>
        </w:rPr>
        <w:t>CIA TRAID:</w:t>
      </w:r>
    </w:p>
    <w:p w14:paraId="4535969A" w14:textId="77777777" w:rsidR="001376A6" w:rsidRDefault="001376A6" w:rsidP="000B6CF6">
      <w:pPr>
        <w:rPr>
          <w:lang w:val="en-IN"/>
        </w:rPr>
      </w:pPr>
    </w:p>
    <w:p w14:paraId="7670A40B" w14:textId="44310A9A" w:rsidR="001376A6" w:rsidRDefault="001376A6" w:rsidP="000B6CF6">
      <w:r w:rsidRPr="001376A6">
        <w:t>Cybersecurity protects digital systems, focusing on the</w:t>
      </w:r>
      <w:r>
        <w:t xml:space="preserve"> CIA TRAID</w:t>
      </w:r>
      <w:r w:rsidRPr="001376A6">
        <w:t>: </w:t>
      </w:r>
      <w:r w:rsidRPr="001376A6">
        <w:rPr>
          <w:b/>
          <w:bCs/>
        </w:rPr>
        <w:t>Confidentiality</w:t>
      </w:r>
      <w:r w:rsidRPr="001376A6">
        <w:t> (keeping data private via encryption/passwords), </w:t>
      </w:r>
      <w:r w:rsidRPr="001376A6">
        <w:rPr>
          <w:b/>
          <w:bCs/>
        </w:rPr>
        <w:t>Integrity</w:t>
      </w:r>
      <w:r w:rsidRPr="001376A6">
        <w:t> (ensuring data accuracy with digital signatures/hashing), and </w:t>
      </w:r>
      <w:r w:rsidRPr="001376A6">
        <w:rPr>
          <w:b/>
          <w:bCs/>
        </w:rPr>
        <w:t>Availability</w:t>
      </w:r>
      <w:r w:rsidRPr="001376A6">
        <w:t> (guaranteeing access through backups/redundancy)</w:t>
      </w:r>
    </w:p>
    <w:p w14:paraId="005D2E4D" w14:textId="77777777" w:rsidR="001376A6" w:rsidRDefault="001376A6" w:rsidP="000B6CF6"/>
    <w:p w14:paraId="1F086E48" w14:textId="66572083" w:rsidR="001376A6" w:rsidRDefault="001376A6" w:rsidP="000B6CF6">
      <w:r w:rsidRPr="00647528">
        <w:rPr>
          <w:rStyle w:val="Strong"/>
        </w:rPr>
        <w:t>Confidentiality</w:t>
      </w:r>
      <w:r>
        <w:t>:</w:t>
      </w:r>
      <w:r w:rsidRPr="001376A6">
        <w:rPr>
          <w:rFonts w:ascii="Arial" w:hAnsi="Arial" w:cs="Arial"/>
          <w:color w:val="0A0A0A"/>
          <w:shd w:val="clear" w:color="auto" w:fill="FFFFFF"/>
        </w:rPr>
        <w:t xml:space="preserve"> </w:t>
      </w:r>
      <w:r w:rsidRPr="001376A6">
        <w:t>Preventing unauthorized access to sensitive information; keeping secrets secret.</w:t>
      </w:r>
    </w:p>
    <w:p w14:paraId="604A1CD0" w14:textId="77777777" w:rsidR="001376A6" w:rsidRPr="001376A6" w:rsidRDefault="001376A6" w:rsidP="001376A6">
      <w:pPr>
        <w:numPr>
          <w:ilvl w:val="0"/>
          <w:numId w:val="24"/>
        </w:numPr>
        <w:rPr>
          <w:lang w:val="en-IN"/>
        </w:rPr>
      </w:pPr>
      <w:r w:rsidRPr="001376A6">
        <w:rPr>
          <w:b/>
          <w:bCs/>
          <w:lang w:val="en-IN"/>
        </w:rPr>
        <w:lastRenderedPageBreak/>
        <w:t>Banking Example:</w:t>
      </w:r>
      <w:r w:rsidRPr="001376A6">
        <w:rPr>
          <w:lang w:val="en-IN"/>
        </w:rPr>
        <w:t> Your bank uses encryption and multi-factor authentication (MFA) so only you can see your balance or transfer funds, preventing hackers from stealing your financial details.</w:t>
      </w:r>
    </w:p>
    <w:p w14:paraId="16403F91" w14:textId="77777777" w:rsidR="001376A6" w:rsidRPr="001376A6" w:rsidRDefault="001376A6" w:rsidP="001376A6">
      <w:pPr>
        <w:numPr>
          <w:ilvl w:val="0"/>
          <w:numId w:val="24"/>
        </w:numPr>
        <w:rPr>
          <w:lang w:val="en-IN"/>
        </w:rPr>
      </w:pPr>
      <w:r w:rsidRPr="001376A6">
        <w:rPr>
          <w:b/>
          <w:bCs/>
          <w:lang w:val="en-IN"/>
        </w:rPr>
        <w:t>Social Media Example:</w:t>
      </w:r>
      <w:r w:rsidRPr="001376A6">
        <w:rPr>
          <w:lang w:val="en-IN"/>
        </w:rPr>
        <w:t> Strong passwords and privacy settings stop strangers from reading your private messages or seeing your personal posts. </w:t>
      </w:r>
    </w:p>
    <w:p w14:paraId="6600498D" w14:textId="77777777" w:rsidR="001376A6" w:rsidRDefault="001376A6" w:rsidP="000B6CF6"/>
    <w:p w14:paraId="07E5BAC9" w14:textId="54383C39" w:rsidR="001376A6" w:rsidRDefault="001376A6" w:rsidP="000B6CF6">
      <w:r w:rsidRPr="00647528">
        <w:rPr>
          <w:rStyle w:val="Strong"/>
          <w:sz w:val="28"/>
          <w:szCs w:val="28"/>
        </w:rPr>
        <w:t>Integrity:</w:t>
      </w:r>
      <w:r w:rsidRPr="00647528">
        <w:rPr>
          <w:rFonts w:ascii="Arial" w:hAnsi="Arial" w:cs="Arial"/>
          <w:color w:val="0A0A0A"/>
          <w:sz w:val="28"/>
          <w:szCs w:val="28"/>
          <w:shd w:val="clear" w:color="auto" w:fill="FFFFFF"/>
        </w:rPr>
        <w:t xml:space="preserve"> </w:t>
      </w:r>
      <w:r w:rsidRPr="001376A6">
        <w:t>Ensuring data is complete, accurate, and hasn't been altered without authorization.</w:t>
      </w:r>
    </w:p>
    <w:p w14:paraId="07D2A699" w14:textId="77777777" w:rsidR="00647528" w:rsidRDefault="00647528" w:rsidP="000B6CF6"/>
    <w:p w14:paraId="3DECE85B" w14:textId="77777777" w:rsidR="00647528" w:rsidRPr="00647528" w:rsidRDefault="00647528" w:rsidP="00647528">
      <w:pPr>
        <w:numPr>
          <w:ilvl w:val="0"/>
          <w:numId w:val="25"/>
        </w:numPr>
        <w:rPr>
          <w:lang w:val="en-IN"/>
        </w:rPr>
      </w:pPr>
      <w:r w:rsidRPr="00647528">
        <w:rPr>
          <w:b/>
          <w:bCs/>
          <w:lang w:val="en-IN"/>
        </w:rPr>
        <w:t>Banking Example:</w:t>
      </w:r>
      <w:r w:rsidRPr="00647528">
        <w:rPr>
          <w:lang w:val="en-IN"/>
        </w:rPr>
        <w:t> Digital signatures verify that a transaction amount hasn't been changed from $100 to $1,000 during transfer.</w:t>
      </w:r>
    </w:p>
    <w:p w14:paraId="449AB04B" w14:textId="77777777" w:rsidR="00647528" w:rsidRPr="00647528" w:rsidRDefault="00647528" w:rsidP="00647528">
      <w:pPr>
        <w:numPr>
          <w:ilvl w:val="0"/>
          <w:numId w:val="25"/>
        </w:numPr>
        <w:rPr>
          <w:lang w:val="en-IN"/>
        </w:rPr>
      </w:pPr>
      <w:r w:rsidRPr="00647528">
        <w:rPr>
          <w:b/>
          <w:bCs/>
          <w:lang w:val="en-IN"/>
        </w:rPr>
        <w:t>Social Media Example:</w:t>
      </w:r>
      <w:r w:rsidRPr="00647528">
        <w:rPr>
          <w:lang w:val="en-IN"/>
        </w:rPr>
        <w:t> Prevents attackers from changing your profile bio or posting malicious links from your account. </w:t>
      </w:r>
    </w:p>
    <w:p w14:paraId="44DE785A" w14:textId="77777777" w:rsidR="00647528" w:rsidRDefault="00647528" w:rsidP="000B6CF6"/>
    <w:p w14:paraId="0FBD3F9C" w14:textId="1BE1C63A" w:rsidR="001376A6" w:rsidRDefault="001376A6" w:rsidP="000B6CF6">
      <w:r w:rsidRPr="00647528">
        <w:rPr>
          <w:rStyle w:val="Strong"/>
          <w:sz w:val="28"/>
          <w:szCs w:val="28"/>
        </w:rPr>
        <w:t>Availability:</w:t>
      </w:r>
      <w:r w:rsidR="00343B7B">
        <w:rPr>
          <w:rStyle w:val="Strong"/>
          <w:sz w:val="28"/>
          <w:szCs w:val="28"/>
        </w:rPr>
        <w:t xml:space="preserve"> </w:t>
      </w:r>
      <w:r w:rsidR="00343B7B" w:rsidRPr="00343B7B">
        <w:t>data can be</w:t>
      </w:r>
      <w:r w:rsidR="00343B7B">
        <w:rPr>
          <w:rStyle w:val="Strong"/>
          <w:sz w:val="28"/>
          <w:szCs w:val="28"/>
        </w:rPr>
        <w:t xml:space="preserve"> </w:t>
      </w:r>
      <w:proofErr w:type="gramStart"/>
      <w:r w:rsidR="00343B7B" w:rsidRPr="00343B7B">
        <w:t>accessible .</w:t>
      </w:r>
      <w:proofErr w:type="spellStart"/>
      <w:r w:rsidR="00343B7B" w:rsidRPr="00343B7B">
        <w:t>en</w:t>
      </w:r>
      <w:r w:rsidRPr="00343B7B">
        <w:t>uring</w:t>
      </w:r>
      <w:proofErr w:type="spellEnd"/>
      <w:proofErr w:type="gramEnd"/>
      <w:r w:rsidRPr="00343B7B">
        <w:t xml:space="preserve"> data</w:t>
      </w:r>
      <w:r w:rsidRPr="001376A6">
        <w:t xml:space="preserve"> is complete, accurate, and hasn't been altered without authorization.</w:t>
      </w:r>
    </w:p>
    <w:p w14:paraId="28DD1C67" w14:textId="77777777" w:rsidR="00647528" w:rsidRPr="00647528" w:rsidRDefault="00647528" w:rsidP="00647528">
      <w:pPr>
        <w:numPr>
          <w:ilvl w:val="0"/>
          <w:numId w:val="26"/>
        </w:numPr>
        <w:rPr>
          <w:lang w:val="en-IN"/>
        </w:rPr>
      </w:pPr>
      <w:r w:rsidRPr="00647528">
        <w:rPr>
          <w:b/>
          <w:bCs/>
          <w:lang w:val="en-IN"/>
        </w:rPr>
        <w:t>Banking Example:</w:t>
      </w:r>
      <w:r w:rsidRPr="00647528">
        <w:rPr>
          <w:lang w:val="en-IN"/>
        </w:rPr>
        <w:t> Redundant servers and disaster recovery plans ensure ATMs and online banking remain operational, even during outages.</w:t>
      </w:r>
    </w:p>
    <w:p w14:paraId="45975364" w14:textId="77777777" w:rsidR="00647528" w:rsidRPr="00647528" w:rsidRDefault="00647528" w:rsidP="00647528">
      <w:pPr>
        <w:numPr>
          <w:ilvl w:val="0"/>
          <w:numId w:val="26"/>
        </w:numPr>
        <w:rPr>
          <w:lang w:val="en-IN"/>
        </w:rPr>
      </w:pPr>
      <w:r w:rsidRPr="00647528">
        <w:rPr>
          <w:b/>
          <w:bCs/>
          <w:lang w:val="en-IN"/>
        </w:rPr>
        <w:t>Social Media Example:</w:t>
      </w:r>
      <w:r w:rsidRPr="00647528">
        <w:rPr>
          <w:lang w:val="en-IN"/>
        </w:rPr>
        <w:t> Prevents denial-of-service (DoS) attacks that would make the platform unusable for everyone</w:t>
      </w:r>
    </w:p>
    <w:p w14:paraId="72676D49" w14:textId="77777777" w:rsidR="00647528" w:rsidRDefault="00647528" w:rsidP="000B6CF6"/>
    <w:p w14:paraId="70EE61E6" w14:textId="77777777" w:rsidR="001376A6" w:rsidRDefault="001376A6" w:rsidP="000B6CF6"/>
    <w:p w14:paraId="0C2C6EFC" w14:textId="77777777" w:rsidR="001376A6" w:rsidRPr="000B6CF6" w:rsidRDefault="001376A6" w:rsidP="000B6CF6">
      <w:pPr>
        <w:rPr>
          <w:lang w:val="en-IN"/>
        </w:rPr>
      </w:pPr>
    </w:p>
    <w:p w14:paraId="56C2ADD1" w14:textId="49675640" w:rsidR="000B6CF6" w:rsidRDefault="00647528" w:rsidP="000B6CF6">
      <w:pPr>
        <w:rPr>
          <w:rStyle w:val="Strong"/>
          <w:color w:val="2F5496" w:themeColor="accent5" w:themeShade="BF"/>
          <w:sz w:val="32"/>
          <w:szCs w:val="32"/>
        </w:rPr>
      </w:pPr>
      <w:r w:rsidRPr="00647528">
        <w:rPr>
          <w:rStyle w:val="Strong"/>
          <w:color w:val="2F5496" w:themeColor="accent5" w:themeShade="BF"/>
          <w:sz w:val="32"/>
          <w:szCs w:val="32"/>
        </w:rPr>
        <w:t>TYPES OF ATTACKERS</w:t>
      </w:r>
    </w:p>
    <w:p w14:paraId="0A037260" w14:textId="77777777" w:rsidR="00647528" w:rsidRDefault="00647528" w:rsidP="000B6CF6">
      <w:pPr>
        <w:rPr>
          <w:rStyle w:val="Strong"/>
          <w:color w:val="2F5496" w:themeColor="accent5" w:themeShade="BF"/>
          <w:sz w:val="32"/>
          <w:szCs w:val="32"/>
        </w:rPr>
      </w:pPr>
    </w:p>
    <w:p w14:paraId="6D3C6393" w14:textId="152EBC6E" w:rsidR="00647528" w:rsidRDefault="00647528" w:rsidP="00647528">
      <w:r w:rsidRPr="00647528">
        <w:t>Cyber threat actors can be categorized by their motivations, skill levels, and resources. The primary types of attackers, as identified by credible security sources, are script kiddies, insiders, hacktivists, and nation-state actors, each with distinct objectives and methods. </w:t>
      </w:r>
    </w:p>
    <w:p w14:paraId="50CEE308" w14:textId="77777777" w:rsidR="00647528" w:rsidRDefault="00647528" w:rsidP="00647528"/>
    <w:p w14:paraId="515F541C" w14:textId="77777777" w:rsidR="00647528" w:rsidRDefault="00647528" w:rsidP="00647528"/>
    <w:p w14:paraId="6A0307D4" w14:textId="64B9370B" w:rsidR="00647528" w:rsidRPr="00647528" w:rsidRDefault="00647528" w:rsidP="00647528">
      <w:pPr>
        <w:rPr>
          <w:rStyle w:val="Strong"/>
        </w:rPr>
      </w:pPr>
      <w:r w:rsidRPr="00647528">
        <w:rPr>
          <w:rStyle w:val="Strong"/>
        </w:rPr>
        <w:t xml:space="preserve">Script </w:t>
      </w:r>
      <w:proofErr w:type="gramStart"/>
      <w:r w:rsidRPr="00647528">
        <w:rPr>
          <w:rStyle w:val="Strong"/>
        </w:rPr>
        <w:t>Kiddies :</w:t>
      </w:r>
      <w:proofErr w:type="gramEnd"/>
    </w:p>
    <w:p w14:paraId="27028300" w14:textId="77777777" w:rsidR="00647528" w:rsidRPr="00647528" w:rsidRDefault="00647528" w:rsidP="00647528">
      <w:pPr>
        <w:rPr>
          <w:lang w:val="en-IN"/>
        </w:rPr>
      </w:pPr>
      <w:r w:rsidRPr="00647528">
        <w:rPr>
          <w:lang w:val="en-IN"/>
        </w:rPr>
        <w:t>Script Kiddies Inexperienced individuals who use existing, pre-written scripts and tools developed by others to launch attacks, often without a deep understanding of the underlying technology.</w:t>
      </w:r>
    </w:p>
    <w:p w14:paraId="26686A66" w14:textId="77777777" w:rsidR="00647528" w:rsidRPr="00647528" w:rsidRDefault="00647528" w:rsidP="00647528">
      <w:pPr>
        <w:rPr>
          <w:lang w:val="en-IN"/>
        </w:rPr>
      </w:pPr>
      <w:r w:rsidRPr="00647528">
        <w:rPr>
          <w:rStyle w:val="Strong"/>
        </w:rPr>
        <w:t>Motivation:</w:t>
      </w:r>
      <w:r w:rsidRPr="00647528">
        <w:rPr>
          <w:lang w:val="en-IN"/>
        </w:rPr>
        <w:t> Their primary drivers are typically amusement, curiosity, personal satisfaction, or the desire to impress peers, rather than financial gain or political change.</w:t>
      </w:r>
    </w:p>
    <w:p w14:paraId="0EC684E7" w14:textId="77777777" w:rsidR="00647528" w:rsidRPr="00647528" w:rsidRDefault="00647528" w:rsidP="00647528">
      <w:pPr>
        <w:rPr>
          <w:lang w:val="en-IN"/>
        </w:rPr>
      </w:pPr>
      <w:r w:rsidRPr="00647528">
        <w:rPr>
          <w:rStyle w:val="Strong"/>
        </w:rPr>
        <w:t>Impact:</w:t>
      </w:r>
      <w:r w:rsidRPr="00647528">
        <w:rPr>
          <w:lang w:val="en-IN"/>
        </w:rPr>
        <w:t> While they lack advanced skills, their attacks can still cause significant disruption, such as defacing websites or launching denial-of-service (DoS) attacks against poorly protected systems.</w:t>
      </w:r>
    </w:p>
    <w:p w14:paraId="12552516" w14:textId="77777777" w:rsidR="00647528" w:rsidRDefault="00647528" w:rsidP="00647528">
      <w:pPr>
        <w:rPr>
          <w:rStyle w:val="Strong"/>
          <w:sz w:val="32"/>
          <w:szCs w:val="32"/>
        </w:rPr>
      </w:pPr>
    </w:p>
    <w:p w14:paraId="721667B1" w14:textId="73510245" w:rsidR="00647528" w:rsidRPr="00647528" w:rsidRDefault="00647528" w:rsidP="00647528">
      <w:pPr>
        <w:rPr>
          <w:rStyle w:val="Strong"/>
          <w:sz w:val="24"/>
          <w:szCs w:val="24"/>
        </w:rPr>
      </w:pPr>
      <w:r w:rsidRPr="00647528">
        <w:rPr>
          <w:rStyle w:val="Strong"/>
          <w:sz w:val="24"/>
          <w:szCs w:val="24"/>
        </w:rPr>
        <w:t>Insiders:</w:t>
      </w:r>
    </w:p>
    <w:p w14:paraId="70F0918E" w14:textId="77777777" w:rsidR="00647528" w:rsidRPr="00647528" w:rsidRDefault="00647528" w:rsidP="00647528">
      <w:pPr>
        <w:rPr>
          <w:lang w:val="en-IN"/>
        </w:rPr>
      </w:pPr>
      <w:r w:rsidRPr="00647528">
        <w:rPr>
          <w:lang w:val="en-IN"/>
        </w:rPr>
        <w:t>Insiders Individuals who have legitimate, authorized access to an organization's systems and data, and who misuse that access, either maliciously or accidentally.</w:t>
      </w:r>
    </w:p>
    <w:p w14:paraId="580CE1AE" w14:textId="77777777" w:rsidR="00647528" w:rsidRPr="00647528" w:rsidRDefault="00647528" w:rsidP="00647528">
      <w:pPr>
        <w:rPr>
          <w:lang w:val="en-IN"/>
        </w:rPr>
      </w:pPr>
      <w:r w:rsidRPr="00647528">
        <w:rPr>
          <w:rStyle w:val="Strong"/>
        </w:rPr>
        <w:t>Motivation:</w:t>
      </w:r>
      <w:r w:rsidRPr="00647528">
        <w:rPr>
          <w:lang w:val="en-IN"/>
        </w:rPr>
        <w:t> Malicious insiders may be motivated by personal grievances, financial incentives, or corporate espionage, while unintentional insiders cause harm through carelessness or human error (e.g., falling for a phishing scam).</w:t>
      </w:r>
    </w:p>
    <w:p w14:paraId="013ABC09" w14:textId="77777777" w:rsidR="00647528" w:rsidRPr="00647528" w:rsidRDefault="00647528" w:rsidP="00647528">
      <w:pPr>
        <w:rPr>
          <w:lang w:val="en-IN"/>
        </w:rPr>
      </w:pPr>
      <w:r w:rsidRPr="00647528">
        <w:rPr>
          <w:rStyle w:val="Strong"/>
        </w:rPr>
        <w:t>Impact:</w:t>
      </w:r>
      <w:r w:rsidRPr="00647528">
        <w:rPr>
          <w:lang w:val="en-IN"/>
        </w:rPr>
        <w:t> They pose a significant threat because their insider access allows them to bypass many security measures, potentially leading to data theft, sabotage, or system damage.</w:t>
      </w:r>
    </w:p>
    <w:p w14:paraId="49A80F6E" w14:textId="77777777" w:rsidR="00647528" w:rsidRDefault="00647528" w:rsidP="00647528">
      <w:pPr>
        <w:rPr>
          <w:rStyle w:val="Strong"/>
          <w:sz w:val="32"/>
          <w:szCs w:val="32"/>
        </w:rPr>
      </w:pPr>
    </w:p>
    <w:p w14:paraId="0055DD76" w14:textId="77777777" w:rsidR="00647528" w:rsidRDefault="00647528" w:rsidP="00647528">
      <w:pPr>
        <w:rPr>
          <w:rStyle w:val="Strong"/>
          <w:sz w:val="32"/>
          <w:szCs w:val="32"/>
        </w:rPr>
      </w:pPr>
    </w:p>
    <w:p w14:paraId="2EDD1EE3" w14:textId="5D235284" w:rsidR="00647528" w:rsidRPr="00647528" w:rsidRDefault="00647528" w:rsidP="00647528">
      <w:pPr>
        <w:rPr>
          <w:rStyle w:val="Strong"/>
          <w:sz w:val="24"/>
          <w:szCs w:val="24"/>
        </w:rPr>
      </w:pPr>
      <w:r w:rsidRPr="00647528">
        <w:rPr>
          <w:rStyle w:val="Strong"/>
          <w:sz w:val="24"/>
          <w:szCs w:val="24"/>
        </w:rPr>
        <w:t>Hacktivists:</w:t>
      </w:r>
    </w:p>
    <w:p w14:paraId="23C3F58F" w14:textId="03C16F72" w:rsidR="00647528" w:rsidRPr="00647528" w:rsidRDefault="00647528" w:rsidP="00647528">
      <w:pPr>
        <w:rPr>
          <w:lang w:val="en-IN"/>
        </w:rPr>
      </w:pPr>
      <w:r w:rsidRPr="00647528">
        <w:rPr>
          <w:lang w:val="en-IN"/>
        </w:rPr>
        <w:t>Hacktivists Threat actors who use hacking techniques to promote a political, social, or ideological cause.</w:t>
      </w:r>
    </w:p>
    <w:p w14:paraId="2FB0432C" w14:textId="77777777" w:rsidR="00647528" w:rsidRPr="00647528" w:rsidRDefault="00647528" w:rsidP="00647528">
      <w:pPr>
        <w:rPr>
          <w:lang w:val="en-IN"/>
        </w:rPr>
      </w:pPr>
      <w:r w:rsidRPr="00647528">
        <w:rPr>
          <w:rStyle w:val="Strong"/>
        </w:rPr>
        <w:t>Motivation:</w:t>
      </w:r>
      <w:r w:rsidRPr="00647528">
        <w:rPr>
          <w:sz w:val="6"/>
          <w:szCs w:val="6"/>
          <w:lang w:val="en-IN"/>
        </w:rPr>
        <w:t> </w:t>
      </w:r>
      <w:r w:rsidRPr="00647528">
        <w:rPr>
          <w:lang w:val="en-IN"/>
        </w:rPr>
        <w:t>They are not typically motivated by financial profit, but rather by a desire to bring public attention to their message, protest perceived injustices, or damage the reputation of a target organization or government.</w:t>
      </w:r>
    </w:p>
    <w:p w14:paraId="180DA8C2" w14:textId="77777777" w:rsidR="00647528" w:rsidRDefault="00647528" w:rsidP="00647528">
      <w:pPr>
        <w:rPr>
          <w:lang w:val="en-IN"/>
        </w:rPr>
      </w:pPr>
      <w:r w:rsidRPr="00647528">
        <w:rPr>
          <w:rStyle w:val="Strong"/>
        </w:rPr>
        <w:t>Impact:</w:t>
      </w:r>
      <w:r w:rsidRPr="00647528">
        <w:rPr>
          <w:lang w:val="en-IN"/>
        </w:rPr>
        <w:t> Their actions often involve website defacement, data leaks, and DoS attacks, which can cause reputational harm and service disruptions.</w:t>
      </w:r>
    </w:p>
    <w:p w14:paraId="28AD6AAD" w14:textId="4AA956AA" w:rsidR="00647528" w:rsidRDefault="00647528" w:rsidP="00647528">
      <w:pPr>
        <w:rPr>
          <w:lang w:val="en-IN"/>
        </w:rPr>
      </w:pPr>
    </w:p>
    <w:p w14:paraId="73B3ED84" w14:textId="77777777" w:rsidR="00994A2A" w:rsidRDefault="00994A2A" w:rsidP="00647528">
      <w:pPr>
        <w:rPr>
          <w:lang w:val="en-IN"/>
        </w:rPr>
      </w:pPr>
    </w:p>
    <w:p w14:paraId="78528F8A" w14:textId="10F450F1" w:rsidR="00994A2A" w:rsidRDefault="00994A2A" w:rsidP="00647528">
      <w:pPr>
        <w:rPr>
          <w:rStyle w:val="Strong"/>
          <w:color w:val="0070C0"/>
          <w:sz w:val="32"/>
          <w:szCs w:val="32"/>
        </w:rPr>
      </w:pPr>
      <w:r w:rsidRPr="00994A2A">
        <w:rPr>
          <w:rStyle w:val="Strong"/>
          <w:color w:val="0070C0"/>
          <w:sz w:val="32"/>
          <w:szCs w:val="32"/>
        </w:rPr>
        <w:t>ATTACK SURFACES:</w:t>
      </w:r>
    </w:p>
    <w:p w14:paraId="52F563C8" w14:textId="77777777" w:rsidR="00994A2A" w:rsidRDefault="00994A2A" w:rsidP="00647528">
      <w:pPr>
        <w:rPr>
          <w:rStyle w:val="Strong"/>
          <w:color w:val="0070C0"/>
          <w:sz w:val="32"/>
          <w:szCs w:val="32"/>
        </w:rPr>
      </w:pPr>
    </w:p>
    <w:p w14:paraId="7DCFC7FD" w14:textId="0756D010" w:rsidR="00994A2A" w:rsidRPr="00994A2A" w:rsidRDefault="00994A2A" w:rsidP="00994A2A">
      <w:pPr>
        <w:rPr>
          <w:rStyle w:val="Strong"/>
          <w:color w:val="0070C0"/>
          <w:sz w:val="32"/>
          <w:szCs w:val="32"/>
        </w:rPr>
      </w:pPr>
      <w:r w:rsidRPr="00994A2A">
        <w:t>Attack surfaces represent the total sum of all potential entry points where an unauthorized user could gain access to a system to extract data or disrupt services</w:t>
      </w:r>
    </w:p>
    <w:p w14:paraId="17CEE817" w14:textId="77777777" w:rsidR="00647528" w:rsidRDefault="00647528" w:rsidP="00647528">
      <w:pPr>
        <w:rPr>
          <w:rStyle w:val="Strong"/>
          <w:sz w:val="32"/>
          <w:szCs w:val="32"/>
        </w:rPr>
      </w:pPr>
    </w:p>
    <w:p w14:paraId="74C97B5C" w14:textId="77777777" w:rsidR="00994A2A" w:rsidRDefault="00994A2A" w:rsidP="00994A2A">
      <w:pPr>
        <w:rPr>
          <w:b/>
          <w:bCs/>
          <w:sz w:val="28"/>
          <w:szCs w:val="28"/>
          <w:lang w:val="en-IN"/>
        </w:rPr>
      </w:pPr>
      <w:r w:rsidRPr="00994A2A">
        <w:rPr>
          <w:b/>
          <w:bCs/>
          <w:sz w:val="28"/>
          <w:szCs w:val="28"/>
          <w:lang w:val="en-IN"/>
        </w:rPr>
        <w:t>Key common attack surfaces include: </w:t>
      </w:r>
    </w:p>
    <w:p w14:paraId="2D3C984D" w14:textId="77777777" w:rsidR="004C15BF" w:rsidRDefault="004C15BF" w:rsidP="00994A2A">
      <w:pPr>
        <w:rPr>
          <w:b/>
          <w:bCs/>
          <w:sz w:val="28"/>
          <w:szCs w:val="28"/>
          <w:lang w:val="en-IN"/>
        </w:rPr>
      </w:pPr>
    </w:p>
    <w:p w14:paraId="6B45B51B" w14:textId="08AB7B26" w:rsidR="004C15BF" w:rsidRDefault="004C15BF" w:rsidP="00994A2A">
      <w:pPr>
        <w:rPr>
          <w:b/>
          <w:bCs/>
          <w:sz w:val="28"/>
          <w:szCs w:val="28"/>
          <w:lang w:val="en-IN"/>
        </w:rPr>
      </w:pPr>
      <w:r>
        <w:rPr>
          <w:b/>
          <w:bCs/>
          <w:noProof/>
          <w:sz w:val="28"/>
          <w:szCs w:val="28"/>
          <w:lang w:val="en-IN"/>
        </w:rPr>
        <w:drawing>
          <wp:inline distT="0" distB="0" distL="0" distR="0" wp14:anchorId="493E7178" wp14:editId="2E30B8A5">
            <wp:extent cx="5943600" cy="4095750"/>
            <wp:effectExtent l="0" t="0" r="0" b="0"/>
            <wp:docPr id="39522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20245" name="Picture 3952202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095750"/>
                    </a:xfrm>
                    <a:prstGeom prst="rect">
                      <a:avLst/>
                    </a:prstGeom>
                  </pic:spPr>
                </pic:pic>
              </a:graphicData>
            </a:graphic>
          </wp:inline>
        </w:drawing>
      </w:r>
    </w:p>
    <w:p w14:paraId="33967B83" w14:textId="77777777" w:rsidR="004C15BF" w:rsidRDefault="004C15BF" w:rsidP="00994A2A">
      <w:pPr>
        <w:rPr>
          <w:b/>
          <w:bCs/>
          <w:sz w:val="28"/>
          <w:szCs w:val="28"/>
          <w:lang w:val="en-IN"/>
        </w:rPr>
      </w:pPr>
    </w:p>
    <w:p w14:paraId="22C08212" w14:textId="77777777" w:rsidR="004C15BF" w:rsidRDefault="004C15BF" w:rsidP="00994A2A">
      <w:pPr>
        <w:rPr>
          <w:b/>
          <w:bCs/>
          <w:sz w:val="28"/>
          <w:szCs w:val="28"/>
          <w:lang w:val="en-IN"/>
        </w:rPr>
      </w:pPr>
    </w:p>
    <w:p w14:paraId="6FE67C95" w14:textId="77777777" w:rsidR="004C15BF" w:rsidRDefault="004C15BF" w:rsidP="00994A2A">
      <w:pPr>
        <w:rPr>
          <w:b/>
          <w:bCs/>
          <w:sz w:val="28"/>
          <w:szCs w:val="28"/>
          <w:lang w:val="en-IN"/>
        </w:rPr>
      </w:pPr>
    </w:p>
    <w:p w14:paraId="236EF93B" w14:textId="77777777" w:rsidR="004C15BF" w:rsidRPr="00994A2A" w:rsidRDefault="004C15BF" w:rsidP="00994A2A">
      <w:pPr>
        <w:rPr>
          <w:b/>
          <w:bCs/>
          <w:sz w:val="28"/>
          <w:szCs w:val="28"/>
          <w:lang w:val="en-IN"/>
        </w:rPr>
      </w:pPr>
    </w:p>
    <w:p w14:paraId="708E68E3" w14:textId="77777777" w:rsidR="00994A2A" w:rsidRPr="00994A2A" w:rsidRDefault="00994A2A" w:rsidP="00994A2A">
      <w:pPr>
        <w:rPr>
          <w:b/>
          <w:bCs/>
          <w:sz w:val="28"/>
          <w:szCs w:val="28"/>
          <w:lang w:val="en-IN"/>
        </w:rPr>
      </w:pPr>
      <w:r w:rsidRPr="00994A2A">
        <w:rPr>
          <w:b/>
          <w:bCs/>
          <w:sz w:val="28"/>
          <w:szCs w:val="28"/>
          <w:lang w:val="en-IN"/>
        </w:rPr>
        <w:t>Web Applications</w:t>
      </w:r>
    </w:p>
    <w:p w14:paraId="225ABF08" w14:textId="77777777" w:rsidR="00994A2A" w:rsidRPr="00994A2A" w:rsidRDefault="00994A2A" w:rsidP="00994A2A">
      <w:pPr>
        <w:rPr>
          <w:lang w:val="en-IN"/>
        </w:rPr>
      </w:pPr>
      <w:r w:rsidRPr="00994A2A">
        <w:rPr>
          <w:lang w:val="en-IN"/>
        </w:rPr>
        <w:t>Web applications are a primary target due to their internet accessibility and complex codebases [1]. </w:t>
      </w:r>
    </w:p>
    <w:p w14:paraId="0E5F6569" w14:textId="77777777" w:rsidR="00994A2A" w:rsidRPr="00994A2A" w:rsidRDefault="00994A2A" w:rsidP="00994A2A">
      <w:pPr>
        <w:rPr>
          <w:lang w:val="en-IN"/>
        </w:rPr>
      </w:pPr>
      <w:r w:rsidRPr="00A8108B">
        <w:rPr>
          <w:rStyle w:val="Strong"/>
        </w:rPr>
        <w:t>Vulnerabilities:</w:t>
      </w:r>
      <w:r w:rsidRPr="00994A2A">
        <w:rPr>
          <w:lang w:val="en-IN"/>
        </w:rPr>
        <w:t> Common issues include SQL injection, cross-site scripting (XSS), and insecure configurations, often stemming from poor coding practices or outdated components [1].</w:t>
      </w:r>
    </w:p>
    <w:p w14:paraId="7CC215E7" w14:textId="77777777" w:rsidR="00994A2A" w:rsidRDefault="00994A2A" w:rsidP="00994A2A">
      <w:pPr>
        <w:rPr>
          <w:lang w:val="en-IN"/>
        </w:rPr>
      </w:pPr>
      <w:r w:rsidRPr="00A8108B">
        <w:rPr>
          <w:rStyle w:val="Strong"/>
        </w:rPr>
        <w:t>Risk:</w:t>
      </w:r>
      <w:r w:rsidRPr="00994A2A">
        <w:rPr>
          <w:lang w:val="en-IN"/>
        </w:rPr>
        <w:t> They process sensitive user data and are constantly exposed to automated scanning and manual attacks from the internet. </w:t>
      </w:r>
    </w:p>
    <w:p w14:paraId="42736E12" w14:textId="77777777" w:rsidR="00A8108B" w:rsidRPr="00994A2A" w:rsidRDefault="00A8108B" w:rsidP="00994A2A">
      <w:pPr>
        <w:rPr>
          <w:lang w:val="en-IN"/>
        </w:rPr>
      </w:pPr>
    </w:p>
    <w:p w14:paraId="3CCF37ED" w14:textId="77777777" w:rsidR="00994A2A" w:rsidRPr="00994A2A" w:rsidRDefault="00994A2A" w:rsidP="00994A2A">
      <w:pPr>
        <w:rPr>
          <w:b/>
          <w:bCs/>
          <w:sz w:val="28"/>
          <w:szCs w:val="28"/>
          <w:lang w:val="en-IN"/>
        </w:rPr>
      </w:pPr>
      <w:r w:rsidRPr="00994A2A">
        <w:rPr>
          <w:b/>
          <w:bCs/>
          <w:sz w:val="28"/>
          <w:szCs w:val="28"/>
          <w:lang w:val="en-IN"/>
        </w:rPr>
        <w:t>Mobile Apps</w:t>
      </w:r>
    </w:p>
    <w:p w14:paraId="74A1666C" w14:textId="77777777" w:rsidR="00994A2A" w:rsidRPr="00994A2A" w:rsidRDefault="00994A2A" w:rsidP="00994A2A">
      <w:pPr>
        <w:rPr>
          <w:lang w:val="en-IN"/>
        </w:rPr>
      </w:pPr>
      <w:r w:rsidRPr="00994A2A">
        <w:rPr>
          <w:lang w:val="en-IN"/>
        </w:rPr>
        <w:t>The rapid proliferation of mobile devices has made mobile apps a significant attack vector. </w:t>
      </w:r>
    </w:p>
    <w:p w14:paraId="6EE32994" w14:textId="77777777" w:rsidR="00994A2A" w:rsidRPr="00994A2A" w:rsidRDefault="00994A2A" w:rsidP="00994A2A">
      <w:pPr>
        <w:rPr>
          <w:lang w:val="en-IN"/>
        </w:rPr>
      </w:pPr>
      <w:r w:rsidRPr="00A8108B">
        <w:rPr>
          <w:rStyle w:val="Strong"/>
        </w:rPr>
        <w:t>Vulnerabilities:</w:t>
      </w:r>
      <w:r w:rsidRPr="00994A2A">
        <w:rPr>
          <w:lang w:val="en-IN"/>
        </w:rPr>
        <w:t> Risks include insecure data storage on the device, weak server-side controls, inadequate transport layer protection, and unintended data leakage [1].</w:t>
      </w:r>
    </w:p>
    <w:p w14:paraId="1BBF05C8" w14:textId="77777777" w:rsidR="00994A2A" w:rsidRDefault="00994A2A" w:rsidP="00994A2A">
      <w:pPr>
        <w:rPr>
          <w:lang w:val="en-IN"/>
        </w:rPr>
      </w:pPr>
      <w:r w:rsidRPr="00A8108B">
        <w:rPr>
          <w:rStyle w:val="Strong"/>
        </w:rPr>
        <w:t>Risk:</w:t>
      </w:r>
      <w:r w:rsidRPr="00994A2A">
        <w:rPr>
          <w:lang w:val="en-IN"/>
        </w:rPr>
        <w:t> Mobile apps often access extensive device permissions (location, camera, contacts), which attackers can exploit to compromise user privacy and corporate networks. </w:t>
      </w:r>
    </w:p>
    <w:p w14:paraId="2A3852C9" w14:textId="77777777" w:rsidR="00A8108B" w:rsidRPr="00994A2A" w:rsidRDefault="00A8108B" w:rsidP="00994A2A">
      <w:pPr>
        <w:rPr>
          <w:lang w:val="en-IN"/>
        </w:rPr>
      </w:pPr>
    </w:p>
    <w:p w14:paraId="0A4D9C9B" w14:textId="77777777" w:rsidR="00994A2A" w:rsidRPr="00994A2A" w:rsidRDefault="00994A2A" w:rsidP="00994A2A">
      <w:pPr>
        <w:rPr>
          <w:b/>
          <w:bCs/>
          <w:sz w:val="28"/>
          <w:szCs w:val="28"/>
          <w:lang w:val="en-IN"/>
        </w:rPr>
      </w:pPr>
      <w:r w:rsidRPr="00994A2A">
        <w:rPr>
          <w:b/>
          <w:bCs/>
          <w:sz w:val="28"/>
          <w:szCs w:val="28"/>
          <w:lang w:val="en-IN"/>
        </w:rPr>
        <w:t>APIs (Application Programming Interfaces) </w:t>
      </w:r>
    </w:p>
    <w:p w14:paraId="5E7D9CB4" w14:textId="77777777" w:rsidR="00994A2A" w:rsidRPr="00994A2A" w:rsidRDefault="00994A2A" w:rsidP="00A8108B">
      <w:pPr>
        <w:rPr>
          <w:lang w:val="en-IN"/>
        </w:rPr>
      </w:pPr>
      <w:r w:rsidRPr="00994A2A">
        <w:rPr>
          <w:lang w:val="en-IN"/>
        </w:rPr>
        <w:t>APIs are the backbone of modern software architecture, connecting different services and data sources. </w:t>
      </w:r>
    </w:p>
    <w:p w14:paraId="13F1A0A7" w14:textId="77777777" w:rsidR="00994A2A" w:rsidRPr="00994A2A" w:rsidRDefault="00994A2A" w:rsidP="00A8108B">
      <w:pPr>
        <w:rPr>
          <w:lang w:val="en-IN"/>
        </w:rPr>
      </w:pPr>
      <w:r w:rsidRPr="00A8108B">
        <w:rPr>
          <w:rStyle w:val="Strong"/>
        </w:rPr>
        <w:t>Vulnerabilities:</w:t>
      </w:r>
      <w:r w:rsidRPr="00994A2A">
        <w:rPr>
          <w:lang w:val="en-IN"/>
        </w:rPr>
        <w:t> Common issues involve broken object level authorization (BOLA), excessive data exposure, and lack of resource limits [1].</w:t>
      </w:r>
    </w:p>
    <w:p w14:paraId="7FE24A5E" w14:textId="77777777" w:rsidR="00A8108B" w:rsidRDefault="00994A2A" w:rsidP="00A8108B">
      <w:pPr>
        <w:rPr>
          <w:lang w:val="en-IN"/>
        </w:rPr>
      </w:pPr>
      <w:r w:rsidRPr="00A8108B">
        <w:rPr>
          <w:rStyle w:val="Strong"/>
        </w:rPr>
        <w:t>Risk:</w:t>
      </w:r>
      <w:r w:rsidRPr="00994A2A">
        <w:rPr>
          <w:lang w:val="en-IN"/>
        </w:rPr>
        <w:t xml:space="preserve"> An insecure API can grant attackers direct access to backend systems and databases, bypassing traditional perimeter </w:t>
      </w:r>
      <w:proofErr w:type="spellStart"/>
      <w:r w:rsidRPr="00994A2A">
        <w:rPr>
          <w:lang w:val="en-IN"/>
        </w:rPr>
        <w:t>defenses</w:t>
      </w:r>
      <w:proofErr w:type="spellEnd"/>
      <w:r w:rsidRPr="00994A2A">
        <w:rPr>
          <w:lang w:val="en-IN"/>
        </w:rPr>
        <w:t>.</w:t>
      </w:r>
    </w:p>
    <w:p w14:paraId="37ACD26D" w14:textId="1BB4BDCE" w:rsidR="00994A2A" w:rsidRPr="00994A2A" w:rsidRDefault="00994A2A" w:rsidP="00A8108B">
      <w:pPr>
        <w:rPr>
          <w:lang w:val="en-IN"/>
        </w:rPr>
      </w:pPr>
      <w:r w:rsidRPr="00994A2A">
        <w:rPr>
          <w:lang w:val="en-IN"/>
        </w:rPr>
        <w:t> </w:t>
      </w:r>
    </w:p>
    <w:p w14:paraId="7C117C6E" w14:textId="77777777" w:rsidR="00994A2A" w:rsidRPr="00A8108B" w:rsidRDefault="00994A2A" w:rsidP="00A8108B">
      <w:pPr>
        <w:rPr>
          <w:rStyle w:val="Strong"/>
          <w:sz w:val="28"/>
          <w:szCs w:val="28"/>
        </w:rPr>
      </w:pPr>
      <w:r w:rsidRPr="00A8108B">
        <w:rPr>
          <w:rStyle w:val="Strong"/>
          <w:sz w:val="28"/>
          <w:szCs w:val="28"/>
        </w:rPr>
        <w:t>Networks</w:t>
      </w:r>
    </w:p>
    <w:p w14:paraId="45DF8A30" w14:textId="77777777" w:rsidR="00994A2A" w:rsidRPr="00994A2A" w:rsidRDefault="00994A2A" w:rsidP="00A8108B">
      <w:pPr>
        <w:rPr>
          <w:lang w:val="en-IN"/>
        </w:rPr>
      </w:pPr>
      <w:r w:rsidRPr="00994A2A">
        <w:rPr>
          <w:lang w:val="en-IN"/>
        </w:rPr>
        <w:t>The traditional network infrastructure remains a foundational attack surface. </w:t>
      </w:r>
    </w:p>
    <w:p w14:paraId="2BC52197" w14:textId="77777777" w:rsidR="00994A2A" w:rsidRPr="00994A2A" w:rsidRDefault="00994A2A" w:rsidP="00A8108B">
      <w:pPr>
        <w:rPr>
          <w:lang w:val="en-IN"/>
        </w:rPr>
      </w:pPr>
      <w:r w:rsidRPr="00A8108B">
        <w:rPr>
          <w:rStyle w:val="Strong"/>
        </w:rPr>
        <w:t>Vulnerabilities:</w:t>
      </w:r>
      <w:r w:rsidRPr="00994A2A">
        <w:rPr>
          <w:lang w:val="en-IN"/>
        </w:rPr>
        <w:t> This includes open ports, unpatched software on network devices (routers, firewalls, switches), weak authentication protocols, and compromised VPNs [1].</w:t>
      </w:r>
    </w:p>
    <w:p w14:paraId="44A662A4" w14:textId="77777777" w:rsidR="00994A2A" w:rsidRDefault="00994A2A" w:rsidP="00A8108B">
      <w:pPr>
        <w:rPr>
          <w:lang w:val="en-IN"/>
        </w:rPr>
      </w:pPr>
      <w:r w:rsidRPr="00A8108B">
        <w:rPr>
          <w:rStyle w:val="Strong"/>
        </w:rPr>
        <w:t>Risk:</w:t>
      </w:r>
      <w:r w:rsidRPr="00994A2A">
        <w:rPr>
          <w:lang w:val="en-IN"/>
        </w:rPr>
        <w:t> A breach here can lead to full network compromise, allowing attackers to move laterally and access critical internal resources. </w:t>
      </w:r>
    </w:p>
    <w:p w14:paraId="33978979" w14:textId="77777777" w:rsidR="00A8108B" w:rsidRDefault="00A8108B" w:rsidP="00A8108B">
      <w:pPr>
        <w:rPr>
          <w:lang w:val="en-IN"/>
        </w:rPr>
      </w:pPr>
    </w:p>
    <w:p w14:paraId="2832BF42" w14:textId="77777777" w:rsidR="00A8108B" w:rsidRPr="00994A2A" w:rsidRDefault="00A8108B" w:rsidP="00A8108B">
      <w:pPr>
        <w:rPr>
          <w:lang w:val="en-IN"/>
        </w:rPr>
      </w:pPr>
    </w:p>
    <w:p w14:paraId="3E22FDAD" w14:textId="77777777" w:rsidR="00994A2A" w:rsidRPr="00994A2A" w:rsidRDefault="00994A2A" w:rsidP="00994A2A">
      <w:pPr>
        <w:rPr>
          <w:b/>
          <w:bCs/>
          <w:sz w:val="28"/>
          <w:szCs w:val="28"/>
          <w:lang w:val="en-IN"/>
        </w:rPr>
      </w:pPr>
      <w:r w:rsidRPr="00994A2A">
        <w:rPr>
          <w:b/>
          <w:bCs/>
          <w:sz w:val="28"/>
          <w:szCs w:val="28"/>
          <w:lang w:val="en-IN"/>
        </w:rPr>
        <w:t>Cloud Infrastructure</w:t>
      </w:r>
    </w:p>
    <w:p w14:paraId="5F6AB65B" w14:textId="77777777" w:rsidR="00994A2A" w:rsidRPr="00994A2A" w:rsidRDefault="00994A2A" w:rsidP="00A8108B">
      <w:pPr>
        <w:rPr>
          <w:lang w:val="en-IN"/>
        </w:rPr>
      </w:pPr>
      <w:r w:rsidRPr="00994A2A">
        <w:rPr>
          <w:lang w:val="en-IN"/>
        </w:rPr>
        <w:t>The move to the cloud (AWS, Azure, GCP) has introduced new, dynamic attack surfaces. </w:t>
      </w:r>
    </w:p>
    <w:p w14:paraId="1BE2991A" w14:textId="77777777" w:rsidR="00994A2A" w:rsidRPr="00994A2A" w:rsidRDefault="00994A2A" w:rsidP="00A8108B">
      <w:pPr>
        <w:rPr>
          <w:lang w:val="en-IN"/>
        </w:rPr>
      </w:pPr>
      <w:r w:rsidRPr="00A8108B">
        <w:rPr>
          <w:rStyle w:val="Strong"/>
        </w:rPr>
        <w:t>Vulnerabilities</w:t>
      </w:r>
      <w:r w:rsidRPr="00994A2A">
        <w:rPr>
          <w:lang w:val="en-IN"/>
        </w:rPr>
        <w:t>: Misconfigurations are the most common vulnerability, such as improperly secured Amazon S3 buckets, overly permissive Identity and Access Management (IAM) roles, and insecure default settings [1].</w:t>
      </w:r>
    </w:p>
    <w:p w14:paraId="5F183E54" w14:textId="77777777" w:rsidR="00994A2A" w:rsidRPr="00994A2A" w:rsidRDefault="00994A2A" w:rsidP="00A8108B">
      <w:pPr>
        <w:rPr>
          <w:lang w:val="en-IN"/>
        </w:rPr>
      </w:pPr>
      <w:r w:rsidRPr="00A8108B">
        <w:rPr>
          <w:rStyle w:val="Strong"/>
        </w:rPr>
        <w:t>Risk:</w:t>
      </w:r>
      <w:r w:rsidRPr="00994A2A">
        <w:rPr>
          <w:lang w:val="en-IN"/>
        </w:rPr>
        <w:t> Cloud environments consolidate vast amounts of data and computing power; a single misconfiguration can expose an entire organization's digital assets. </w:t>
      </w:r>
    </w:p>
    <w:p w14:paraId="46DCF154" w14:textId="77777777" w:rsidR="00994A2A" w:rsidRDefault="00994A2A" w:rsidP="00647528">
      <w:pPr>
        <w:rPr>
          <w:rStyle w:val="Strong"/>
          <w:sz w:val="32"/>
          <w:szCs w:val="32"/>
        </w:rPr>
      </w:pPr>
    </w:p>
    <w:p w14:paraId="6C30610E" w14:textId="77777777" w:rsidR="004C15BF" w:rsidRDefault="004C15BF" w:rsidP="00647528">
      <w:pPr>
        <w:rPr>
          <w:rStyle w:val="Strong"/>
          <w:sz w:val="32"/>
          <w:szCs w:val="32"/>
        </w:rPr>
      </w:pPr>
    </w:p>
    <w:p w14:paraId="2CCE0EEF" w14:textId="77777777" w:rsidR="004C15BF" w:rsidRDefault="004C15BF" w:rsidP="00647528">
      <w:pPr>
        <w:rPr>
          <w:rStyle w:val="Strong"/>
          <w:sz w:val="32"/>
          <w:szCs w:val="32"/>
        </w:rPr>
      </w:pPr>
    </w:p>
    <w:p w14:paraId="70F07C50" w14:textId="77777777" w:rsidR="004C15BF" w:rsidRDefault="004C15BF" w:rsidP="00647528">
      <w:pPr>
        <w:rPr>
          <w:rStyle w:val="Strong"/>
          <w:sz w:val="32"/>
          <w:szCs w:val="32"/>
        </w:rPr>
      </w:pPr>
    </w:p>
    <w:p w14:paraId="62C06259" w14:textId="77777777" w:rsidR="004C15BF" w:rsidRDefault="004C15BF" w:rsidP="00647528">
      <w:pPr>
        <w:rPr>
          <w:rStyle w:val="Strong"/>
          <w:sz w:val="32"/>
          <w:szCs w:val="32"/>
        </w:rPr>
      </w:pPr>
    </w:p>
    <w:p w14:paraId="0911C9A6" w14:textId="77777777" w:rsidR="004C15BF" w:rsidRDefault="004C15BF" w:rsidP="00647528">
      <w:pPr>
        <w:rPr>
          <w:rStyle w:val="Strong"/>
          <w:sz w:val="32"/>
          <w:szCs w:val="32"/>
        </w:rPr>
      </w:pPr>
    </w:p>
    <w:p w14:paraId="359B49F0" w14:textId="0989DDE1" w:rsidR="004C15BF" w:rsidRPr="004C15BF" w:rsidRDefault="004C15BF" w:rsidP="00647528">
      <w:pPr>
        <w:rPr>
          <w:rStyle w:val="Strong"/>
          <w:color w:val="92D050"/>
          <w:sz w:val="40"/>
          <w:szCs w:val="40"/>
        </w:rPr>
      </w:pPr>
      <w:r w:rsidRPr="004C15BF">
        <w:rPr>
          <w:rStyle w:val="Strong"/>
          <w:color w:val="92D050"/>
          <w:sz w:val="40"/>
          <w:szCs w:val="40"/>
        </w:rPr>
        <w:lastRenderedPageBreak/>
        <w:t>SUMMARY</w:t>
      </w:r>
    </w:p>
    <w:p w14:paraId="0B1984B7" w14:textId="77777777" w:rsidR="004C15BF" w:rsidRPr="004C15BF" w:rsidRDefault="004C15BF" w:rsidP="004C15BF">
      <w:pPr>
        <w:rPr>
          <w:rStyle w:val="Strong"/>
          <w:color w:val="00B0F0"/>
          <w:sz w:val="32"/>
          <w:szCs w:val="32"/>
        </w:rPr>
      </w:pPr>
      <w:r w:rsidRPr="004C15BF">
        <w:rPr>
          <w:rStyle w:val="Strong"/>
          <w:color w:val="00B0F0"/>
          <w:sz w:val="32"/>
          <w:szCs w:val="32"/>
        </w:rPr>
        <w:t># cyber-security-</w:t>
      </w:r>
    </w:p>
    <w:p w14:paraId="6D0519A6" w14:textId="77777777" w:rsidR="004C15BF" w:rsidRPr="004C15BF" w:rsidRDefault="004C15BF" w:rsidP="004C15BF">
      <w:pPr>
        <w:rPr>
          <w:rStyle w:val="Strong"/>
          <w:sz w:val="32"/>
          <w:szCs w:val="32"/>
        </w:rPr>
      </w:pPr>
      <w:r w:rsidRPr="004C15BF">
        <w:rPr>
          <w:rStyle w:val="Strong"/>
          <w:sz w:val="32"/>
          <w:szCs w:val="32"/>
        </w:rPr>
        <w:t xml:space="preserve">Cyber security is a practice of protecting internet connected </w:t>
      </w:r>
      <w:proofErr w:type="spellStart"/>
      <w:proofErr w:type="gramStart"/>
      <w:r w:rsidRPr="004C15BF">
        <w:rPr>
          <w:rStyle w:val="Strong"/>
          <w:sz w:val="32"/>
          <w:szCs w:val="32"/>
        </w:rPr>
        <w:t>systems,data</w:t>
      </w:r>
      <w:proofErr w:type="spellEnd"/>
      <w:proofErr w:type="gramEnd"/>
      <w:r w:rsidRPr="004C15BF">
        <w:rPr>
          <w:rStyle w:val="Strong"/>
          <w:sz w:val="32"/>
          <w:szCs w:val="32"/>
        </w:rPr>
        <w:t xml:space="preserve">  from digital </w:t>
      </w:r>
      <w:proofErr w:type="spellStart"/>
      <w:proofErr w:type="gramStart"/>
      <w:r w:rsidRPr="004C15BF">
        <w:rPr>
          <w:rStyle w:val="Strong"/>
          <w:sz w:val="32"/>
          <w:szCs w:val="32"/>
        </w:rPr>
        <w:t>attacks,theft</w:t>
      </w:r>
      <w:proofErr w:type="gramEnd"/>
      <w:r w:rsidRPr="004C15BF">
        <w:rPr>
          <w:rStyle w:val="Strong"/>
          <w:sz w:val="32"/>
          <w:szCs w:val="32"/>
        </w:rPr>
        <w:t>,</w:t>
      </w:r>
      <w:proofErr w:type="gramStart"/>
      <w:r w:rsidRPr="004C15BF">
        <w:rPr>
          <w:rStyle w:val="Strong"/>
          <w:sz w:val="32"/>
          <w:szCs w:val="32"/>
        </w:rPr>
        <w:t>damage</w:t>
      </w:r>
      <w:proofErr w:type="spellEnd"/>
      <w:r w:rsidRPr="004C15BF">
        <w:rPr>
          <w:rStyle w:val="Strong"/>
          <w:sz w:val="32"/>
          <w:szCs w:val="32"/>
        </w:rPr>
        <w:t xml:space="preserve">  and</w:t>
      </w:r>
      <w:proofErr w:type="gramEnd"/>
      <w:r w:rsidRPr="004C15BF">
        <w:rPr>
          <w:rStyle w:val="Strong"/>
          <w:sz w:val="32"/>
          <w:szCs w:val="32"/>
        </w:rPr>
        <w:t xml:space="preserve"> unauthorized </w:t>
      </w:r>
      <w:proofErr w:type="gramStart"/>
      <w:r w:rsidRPr="004C15BF">
        <w:rPr>
          <w:rStyle w:val="Strong"/>
          <w:sz w:val="32"/>
          <w:szCs w:val="32"/>
        </w:rPr>
        <w:t>access .</w:t>
      </w:r>
      <w:proofErr w:type="gramEnd"/>
    </w:p>
    <w:p w14:paraId="77B5E5D8" w14:textId="77777777" w:rsidR="004C15BF" w:rsidRPr="004C15BF" w:rsidRDefault="004C15BF" w:rsidP="004C15BF">
      <w:pPr>
        <w:rPr>
          <w:rStyle w:val="Strong"/>
          <w:sz w:val="32"/>
          <w:szCs w:val="32"/>
        </w:rPr>
      </w:pPr>
      <w:r w:rsidRPr="004C15BF">
        <w:rPr>
          <w:rStyle w:val="Strong"/>
          <w:sz w:val="32"/>
          <w:szCs w:val="32"/>
        </w:rPr>
        <w:t xml:space="preserve">there are 7 types of cyber </w:t>
      </w:r>
      <w:proofErr w:type="gramStart"/>
      <w:r w:rsidRPr="004C15BF">
        <w:rPr>
          <w:rStyle w:val="Strong"/>
          <w:sz w:val="32"/>
          <w:szCs w:val="32"/>
        </w:rPr>
        <w:t>security ,they</w:t>
      </w:r>
      <w:proofErr w:type="gramEnd"/>
      <w:r w:rsidRPr="004C15BF">
        <w:rPr>
          <w:rStyle w:val="Strong"/>
          <w:sz w:val="32"/>
          <w:szCs w:val="32"/>
        </w:rPr>
        <w:t xml:space="preserve"> are network </w:t>
      </w:r>
      <w:proofErr w:type="spellStart"/>
      <w:proofErr w:type="gramStart"/>
      <w:r w:rsidRPr="004C15BF">
        <w:rPr>
          <w:rStyle w:val="Strong"/>
          <w:sz w:val="32"/>
          <w:szCs w:val="32"/>
        </w:rPr>
        <w:t>security,application</w:t>
      </w:r>
      <w:proofErr w:type="spellEnd"/>
      <w:proofErr w:type="gramEnd"/>
      <w:r w:rsidRPr="004C15BF">
        <w:rPr>
          <w:rStyle w:val="Strong"/>
          <w:sz w:val="32"/>
          <w:szCs w:val="32"/>
        </w:rPr>
        <w:t xml:space="preserve"> </w:t>
      </w:r>
      <w:proofErr w:type="spellStart"/>
      <w:proofErr w:type="gramStart"/>
      <w:r w:rsidRPr="004C15BF">
        <w:rPr>
          <w:rStyle w:val="Strong"/>
          <w:sz w:val="32"/>
          <w:szCs w:val="32"/>
        </w:rPr>
        <w:t>security,end</w:t>
      </w:r>
      <w:proofErr w:type="spellEnd"/>
      <w:proofErr w:type="gramEnd"/>
      <w:r w:rsidRPr="004C15BF">
        <w:rPr>
          <w:rStyle w:val="Strong"/>
          <w:sz w:val="32"/>
          <w:szCs w:val="32"/>
        </w:rPr>
        <w:t xml:space="preserve"> point </w:t>
      </w:r>
      <w:proofErr w:type="spellStart"/>
      <w:proofErr w:type="gramStart"/>
      <w:r w:rsidRPr="004C15BF">
        <w:rPr>
          <w:rStyle w:val="Strong"/>
          <w:sz w:val="32"/>
          <w:szCs w:val="32"/>
        </w:rPr>
        <w:t>security,Iot</w:t>
      </w:r>
      <w:proofErr w:type="spellEnd"/>
      <w:proofErr w:type="gramEnd"/>
      <w:r w:rsidRPr="004C15BF">
        <w:rPr>
          <w:rStyle w:val="Strong"/>
          <w:sz w:val="32"/>
          <w:szCs w:val="32"/>
        </w:rPr>
        <w:t xml:space="preserve"> </w:t>
      </w:r>
      <w:proofErr w:type="spellStart"/>
      <w:proofErr w:type="gramStart"/>
      <w:r w:rsidRPr="004C15BF">
        <w:rPr>
          <w:rStyle w:val="Strong"/>
          <w:sz w:val="32"/>
          <w:szCs w:val="32"/>
        </w:rPr>
        <w:t>security,information</w:t>
      </w:r>
      <w:proofErr w:type="spellEnd"/>
      <w:proofErr w:type="gramEnd"/>
      <w:r w:rsidRPr="004C15BF">
        <w:rPr>
          <w:rStyle w:val="Strong"/>
          <w:sz w:val="32"/>
          <w:szCs w:val="32"/>
        </w:rPr>
        <w:t xml:space="preserve"> </w:t>
      </w:r>
      <w:proofErr w:type="spellStart"/>
      <w:proofErr w:type="gramStart"/>
      <w:r w:rsidRPr="004C15BF">
        <w:rPr>
          <w:rStyle w:val="Strong"/>
          <w:sz w:val="32"/>
          <w:szCs w:val="32"/>
        </w:rPr>
        <w:t>security,cloud</w:t>
      </w:r>
      <w:proofErr w:type="spellEnd"/>
      <w:proofErr w:type="gramEnd"/>
      <w:r w:rsidRPr="004C15BF">
        <w:rPr>
          <w:rStyle w:val="Strong"/>
          <w:sz w:val="32"/>
          <w:szCs w:val="32"/>
        </w:rPr>
        <w:t xml:space="preserve"> security and operational security</w:t>
      </w:r>
    </w:p>
    <w:p w14:paraId="183F8915" w14:textId="77777777" w:rsidR="004C15BF" w:rsidRPr="004C15BF" w:rsidRDefault="004C15BF" w:rsidP="004C15BF">
      <w:pPr>
        <w:rPr>
          <w:rStyle w:val="Strong"/>
          <w:sz w:val="32"/>
          <w:szCs w:val="32"/>
        </w:rPr>
      </w:pPr>
    </w:p>
    <w:p w14:paraId="587A969C" w14:textId="77777777" w:rsidR="004C15BF" w:rsidRPr="004C15BF" w:rsidRDefault="004C15BF" w:rsidP="004C15BF">
      <w:pPr>
        <w:rPr>
          <w:rStyle w:val="Strong"/>
          <w:color w:val="00B0F0"/>
          <w:sz w:val="32"/>
          <w:szCs w:val="32"/>
        </w:rPr>
      </w:pPr>
      <w:r w:rsidRPr="004C15BF">
        <w:rPr>
          <w:rStyle w:val="Strong"/>
          <w:color w:val="00B0F0"/>
          <w:sz w:val="32"/>
          <w:szCs w:val="32"/>
        </w:rPr>
        <w:t>**CIA TRAID**</w:t>
      </w:r>
    </w:p>
    <w:p w14:paraId="71F0D069" w14:textId="77777777" w:rsidR="004C15BF" w:rsidRPr="004C15BF" w:rsidRDefault="004C15BF" w:rsidP="004C15BF">
      <w:pPr>
        <w:rPr>
          <w:rStyle w:val="Strong"/>
          <w:sz w:val="32"/>
          <w:szCs w:val="32"/>
        </w:rPr>
      </w:pPr>
      <w:r w:rsidRPr="004C15BF">
        <w:rPr>
          <w:rStyle w:val="Strong"/>
          <w:sz w:val="32"/>
          <w:szCs w:val="32"/>
        </w:rPr>
        <w:t xml:space="preserve">CIA stands for </w:t>
      </w:r>
      <w:proofErr w:type="spellStart"/>
      <w:proofErr w:type="gramStart"/>
      <w:r w:rsidRPr="004C15BF">
        <w:rPr>
          <w:rStyle w:val="Strong"/>
          <w:sz w:val="32"/>
          <w:szCs w:val="32"/>
        </w:rPr>
        <w:t>confidentiality,integrity</w:t>
      </w:r>
      <w:proofErr w:type="spellEnd"/>
      <w:proofErr w:type="gramEnd"/>
      <w:r w:rsidRPr="004C15BF">
        <w:rPr>
          <w:rStyle w:val="Strong"/>
          <w:sz w:val="32"/>
          <w:szCs w:val="32"/>
        </w:rPr>
        <w:t xml:space="preserve"> and availability</w:t>
      </w:r>
    </w:p>
    <w:p w14:paraId="3E784202" w14:textId="77777777" w:rsidR="004C15BF" w:rsidRPr="004C15BF" w:rsidRDefault="004C15BF" w:rsidP="004C15BF">
      <w:pPr>
        <w:rPr>
          <w:rStyle w:val="Strong"/>
          <w:sz w:val="32"/>
          <w:szCs w:val="32"/>
        </w:rPr>
      </w:pPr>
      <w:r w:rsidRPr="004C15BF">
        <w:rPr>
          <w:rStyle w:val="Strong"/>
          <w:sz w:val="32"/>
          <w:szCs w:val="32"/>
        </w:rPr>
        <w:t>where confidentiality refers to keeping data private</w:t>
      </w:r>
    </w:p>
    <w:p w14:paraId="268915ED" w14:textId="77777777" w:rsidR="004C15BF" w:rsidRPr="004C15BF" w:rsidRDefault="004C15BF" w:rsidP="004C15BF">
      <w:pPr>
        <w:rPr>
          <w:rStyle w:val="Strong"/>
          <w:sz w:val="32"/>
          <w:szCs w:val="32"/>
        </w:rPr>
      </w:pPr>
      <w:r w:rsidRPr="004C15BF">
        <w:rPr>
          <w:rStyle w:val="Strong"/>
          <w:sz w:val="32"/>
          <w:szCs w:val="32"/>
        </w:rPr>
        <w:t xml:space="preserve">Integrity refers to accuracy of </w:t>
      </w:r>
      <w:proofErr w:type="gramStart"/>
      <w:r w:rsidRPr="004C15BF">
        <w:rPr>
          <w:rStyle w:val="Strong"/>
          <w:sz w:val="32"/>
          <w:szCs w:val="32"/>
        </w:rPr>
        <w:t>data(</w:t>
      </w:r>
      <w:proofErr w:type="gramEnd"/>
      <w:r w:rsidRPr="004C15BF">
        <w:rPr>
          <w:rStyle w:val="Strong"/>
          <w:sz w:val="32"/>
          <w:szCs w:val="32"/>
        </w:rPr>
        <w:t xml:space="preserve">no </w:t>
      </w:r>
      <w:proofErr w:type="spellStart"/>
      <w:r w:rsidRPr="004C15BF">
        <w:rPr>
          <w:rStyle w:val="Strong"/>
          <w:sz w:val="32"/>
          <w:szCs w:val="32"/>
        </w:rPr>
        <w:t>altration</w:t>
      </w:r>
      <w:proofErr w:type="spellEnd"/>
      <w:r w:rsidRPr="004C15BF">
        <w:rPr>
          <w:rStyle w:val="Strong"/>
          <w:sz w:val="32"/>
          <w:szCs w:val="32"/>
        </w:rPr>
        <w:t xml:space="preserve"> </w:t>
      </w:r>
      <w:proofErr w:type="spellStart"/>
      <w:proofErr w:type="gramStart"/>
      <w:r w:rsidRPr="004C15BF">
        <w:rPr>
          <w:rStyle w:val="Strong"/>
          <w:sz w:val="32"/>
          <w:szCs w:val="32"/>
        </w:rPr>
        <w:t>with out</w:t>
      </w:r>
      <w:proofErr w:type="spellEnd"/>
      <w:proofErr w:type="gramEnd"/>
      <w:r w:rsidRPr="004C15BF">
        <w:rPr>
          <w:rStyle w:val="Strong"/>
          <w:sz w:val="32"/>
          <w:szCs w:val="32"/>
        </w:rPr>
        <w:t xml:space="preserve"> authentication)</w:t>
      </w:r>
    </w:p>
    <w:p w14:paraId="741AFEB6" w14:textId="77777777" w:rsidR="004C15BF" w:rsidRPr="004C15BF" w:rsidRDefault="004C15BF" w:rsidP="004C15BF">
      <w:pPr>
        <w:rPr>
          <w:rStyle w:val="Strong"/>
          <w:sz w:val="32"/>
          <w:szCs w:val="32"/>
        </w:rPr>
      </w:pPr>
      <w:r w:rsidRPr="004C15BF">
        <w:rPr>
          <w:rStyle w:val="Strong"/>
          <w:sz w:val="32"/>
          <w:szCs w:val="32"/>
        </w:rPr>
        <w:t xml:space="preserve">Availability refers to </w:t>
      </w:r>
      <w:proofErr w:type="spellStart"/>
      <w:r w:rsidRPr="004C15BF">
        <w:rPr>
          <w:rStyle w:val="Strong"/>
          <w:sz w:val="32"/>
          <w:szCs w:val="32"/>
        </w:rPr>
        <w:t>accessabily</w:t>
      </w:r>
      <w:proofErr w:type="spellEnd"/>
      <w:r w:rsidRPr="004C15BF">
        <w:rPr>
          <w:rStyle w:val="Strong"/>
          <w:sz w:val="32"/>
          <w:szCs w:val="32"/>
        </w:rPr>
        <w:t xml:space="preserve"> of data free from </w:t>
      </w:r>
      <w:proofErr w:type="spellStart"/>
      <w:r w:rsidRPr="004C15BF">
        <w:rPr>
          <w:rStyle w:val="Strong"/>
          <w:sz w:val="32"/>
          <w:szCs w:val="32"/>
        </w:rPr>
        <w:t>altration</w:t>
      </w:r>
      <w:proofErr w:type="spellEnd"/>
      <w:r w:rsidRPr="004C15BF">
        <w:rPr>
          <w:rStyle w:val="Strong"/>
          <w:sz w:val="32"/>
          <w:szCs w:val="32"/>
        </w:rPr>
        <w:t xml:space="preserve"> and with accuracy</w:t>
      </w:r>
    </w:p>
    <w:p w14:paraId="4AAA6F3F" w14:textId="77777777" w:rsidR="004C15BF" w:rsidRPr="004C15BF" w:rsidRDefault="004C15BF" w:rsidP="004C15BF">
      <w:pPr>
        <w:rPr>
          <w:rStyle w:val="Strong"/>
          <w:sz w:val="32"/>
          <w:szCs w:val="32"/>
        </w:rPr>
      </w:pPr>
    </w:p>
    <w:p w14:paraId="077AA9B8" w14:textId="77777777" w:rsidR="004C15BF" w:rsidRPr="004C15BF" w:rsidRDefault="004C15BF" w:rsidP="004C15BF">
      <w:pPr>
        <w:rPr>
          <w:rStyle w:val="Strong"/>
          <w:color w:val="00B0F0"/>
          <w:sz w:val="32"/>
          <w:szCs w:val="32"/>
        </w:rPr>
      </w:pPr>
      <w:r w:rsidRPr="004C15BF">
        <w:rPr>
          <w:rStyle w:val="Strong"/>
          <w:color w:val="00B0F0"/>
          <w:sz w:val="32"/>
          <w:szCs w:val="32"/>
        </w:rPr>
        <w:t>**TYPES OF ATTACKERS**</w:t>
      </w:r>
    </w:p>
    <w:p w14:paraId="07CDA58E" w14:textId="77777777" w:rsidR="004C15BF" w:rsidRPr="004C15BF" w:rsidRDefault="004C15BF" w:rsidP="004C15BF">
      <w:pPr>
        <w:rPr>
          <w:rStyle w:val="Strong"/>
          <w:sz w:val="32"/>
          <w:szCs w:val="32"/>
        </w:rPr>
      </w:pPr>
      <w:proofErr w:type="spellStart"/>
      <w:proofErr w:type="gramStart"/>
      <w:r w:rsidRPr="004C15BF">
        <w:rPr>
          <w:rStyle w:val="Strong"/>
          <w:sz w:val="32"/>
          <w:szCs w:val="32"/>
        </w:rPr>
        <w:t>the</w:t>
      </w:r>
      <w:proofErr w:type="spellEnd"/>
      <w:proofErr w:type="gramEnd"/>
      <w:r w:rsidRPr="004C15BF">
        <w:rPr>
          <w:rStyle w:val="Strong"/>
          <w:sz w:val="32"/>
          <w:szCs w:val="32"/>
        </w:rPr>
        <w:t xml:space="preserve"> are basically categorized by their motivations, skill levels, and resources. </w:t>
      </w:r>
    </w:p>
    <w:p w14:paraId="7754E46A" w14:textId="77777777" w:rsidR="004C15BF" w:rsidRPr="004C15BF" w:rsidRDefault="004C15BF" w:rsidP="004C15BF">
      <w:pPr>
        <w:rPr>
          <w:rStyle w:val="Strong"/>
          <w:sz w:val="32"/>
          <w:szCs w:val="32"/>
        </w:rPr>
      </w:pPr>
      <w:r w:rsidRPr="004C15BF">
        <w:rPr>
          <w:rStyle w:val="Strong"/>
          <w:sz w:val="32"/>
          <w:szCs w:val="32"/>
        </w:rPr>
        <w:t xml:space="preserve">Script </w:t>
      </w:r>
      <w:proofErr w:type="spellStart"/>
      <w:proofErr w:type="gramStart"/>
      <w:r w:rsidRPr="004C15BF">
        <w:rPr>
          <w:rStyle w:val="Strong"/>
          <w:sz w:val="32"/>
          <w:szCs w:val="32"/>
        </w:rPr>
        <w:t>kiddies:they</w:t>
      </w:r>
      <w:proofErr w:type="spellEnd"/>
      <w:proofErr w:type="gramEnd"/>
      <w:r w:rsidRPr="004C15BF">
        <w:rPr>
          <w:rStyle w:val="Strong"/>
          <w:sz w:val="32"/>
          <w:szCs w:val="32"/>
        </w:rPr>
        <w:t xml:space="preserve"> are </w:t>
      </w:r>
      <w:proofErr w:type="spellStart"/>
      <w:proofErr w:type="gramStart"/>
      <w:r w:rsidRPr="004C15BF">
        <w:rPr>
          <w:rStyle w:val="Strong"/>
          <w:sz w:val="32"/>
          <w:szCs w:val="32"/>
        </w:rPr>
        <w:t>inexperienced,uses</w:t>
      </w:r>
      <w:proofErr w:type="spellEnd"/>
      <w:proofErr w:type="gramEnd"/>
      <w:r w:rsidRPr="004C15BF">
        <w:rPr>
          <w:rStyle w:val="Strong"/>
          <w:sz w:val="32"/>
          <w:szCs w:val="32"/>
        </w:rPr>
        <w:t xml:space="preserve"> pre </w:t>
      </w:r>
      <w:proofErr w:type="spellStart"/>
      <w:r w:rsidRPr="004C15BF">
        <w:rPr>
          <w:rStyle w:val="Strong"/>
          <w:sz w:val="32"/>
          <w:szCs w:val="32"/>
        </w:rPr>
        <w:t>exitsing</w:t>
      </w:r>
      <w:proofErr w:type="spellEnd"/>
      <w:r w:rsidRPr="004C15BF">
        <w:rPr>
          <w:rStyle w:val="Strong"/>
          <w:sz w:val="32"/>
          <w:szCs w:val="32"/>
        </w:rPr>
        <w:t xml:space="preserve"> tool to do cyber attack</w:t>
      </w:r>
    </w:p>
    <w:p w14:paraId="0ECBC0AE" w14:textId="77777777" w:rsidR="004C15BF" w:rsidRPr="004C15BF" w:rsidRDefault="004C15BF" w:rsidP="004C15BF">
      <w:pPr>
        <w:rPr>
          <w:rStyle w:val="Strong"/>
          <w:sz w:val="32"/>
          <w:szCs w:val="32"/>
        </w:rPr>
      </w:pPr>
      <w:proofErr w:type="spellStart"/>
      <w:proofErr w:type="gramStart"/>
      <w:r w:rsidRPr="004C15BF">
        <w:rPr>
          <w:rStyle w:val="Strong"/>
          <w:sz w:val="32"/>
          <w:szCs w:val="32"/>
        </w:rPr>
        <w:t>INsiders:they</w:t>
      </w:r>
      <w:proofErr w:type="spellEnd"/>
      <w:proofErr w:type="gramEnd"/>
      <w:r w:rsidRPr="004C15BF">
        <w:rPr>
          <w:rStyle w:val="Strong"/>
          <w:sz w:val="32"/>
          <w:szCs w:val="32"/>
        </w:rPr>
        <w:t xml:space="preserve"> belong or </w:t>
      </w:r>
      <w:proofErr w:type="gramStart"/>
      <w:r w:rsidRPr="004C15BF">
        <w:rPr>
          <w:rStyle w:val="Strong"/>
          <w:sz w:val="32"/>
          <w:szCs w:val="32"/>
        </w:rPr>
        <w:t>were belonged</w:t>
      </w:r>
      <w:proofErr w:type="gramEnd"/>
      <w:r w:rsidRPr="004C15BF">
        <w:rPr>
          <w:rStyle w:val="Strong"/>
          <w:sz w:val="32"/>
          <w:szCs w:val="32"/>
        </w:rPr>
        <w:t xml:space="preserve"> to group of </w:t>
      </w:r>
      <w:proofErr w:type="spellStart"/>
      <w:r w:rsidRPr="004C15BF">
        <w:rPr>
          <w:rStyle w:val="Strong"/>
          <w:sz w:val="32"/>
          <w:szCs w:val="32"/>
        </w:rPr>
        <w:t>authoried</w:t>
      </w:r>
      <w:proofErr w:type="spellEnd"/>
      <w:r w:rsidRPr="004C15BF">
        <w:rPr>
          <w:rStyle w:val="Strong"/>
          <w:sz w:val="32"/>
          <w:szCs w:val="32"/>
        </w:rPr>
        <w:t xml:space="preserve"> </w:t>
      </w:r>
      <w:proofErr w:type="spellStart"/>
      <w:r w:rsidRPr="004C15BF">
        <w:rPr>
          <w:rStyle w:val="Strong"/>
          <w:sz w:val="32"/>
          <w:szCs w:val="32"/>
        </w:rPr>
        <w:t>team.and</w:t>
      </w:r>
      <w:proofErr w:type="spellEnd"/>
      <w:r w:rsidRPr="004C15BF">
        <w:rPr>
          <w:rStyle w:val="Strong"/>
          <w:sz w:val="32"/>
          <w:szCs w:val="32"/>
        </w:rPr>
        <w:t xml:space="preserve"> misuse they authorization to damage the reputation of the group or company</w:t>
      </w:r>
    </w:p>
    <w:p w14:paraId="39AB8497" w14:textId="77777777" w:rsidR="004C15BF" w:rsidRPr="004C15BF" w:rsidRDefault="004C15BF" w:rsidP="004C15BF">
      <w:pPr>
        <w:rPr>
          <w:rStyle w:val="Strong"/>
          <w:sz w:val="32"/>
          <w:szCs w:val="32"/>
        </w:rPr>
      </w:pPr>
      <w:proofErr w:type="spellStart"/>
      <w:proofErr w:type="gramStart"/>
      <w:r w:rsidRPr="004C15BF">
        <w:rPr>
          <w:rStyle w:val="Strong"/>
          <w:sz w:val="32"/>
          <w:szCs w:val="32"/>
        </w:rPr>
        <w:t>Hackitivists:experienced.use</w:t>
      </w:r>
      <w:proofErr w:type="spellEnd"/>
      <w:proofErr w:type="gramEnd"/>
      <w:r w:rsidRPr="004C15BF">
        <w:rPr>
          <w:rStyle w:val="Strong"/>
          <w:sz w:val="32"/>
          <w:szCs w:val="32"/>
        </w:rPr>
        <w:t xml:space="preserve"> </w:t>
      </w:r>
      <w:proofErr w:type="spellStart"/>
      <w:r w:rsidRPr="004C15BF">
        <w:rPr>
          <w:rStyle w:val="Strong"/>
          <w:sz w:val="32"/>
          <w:szCs w:val="32"/>
        </w:rPr>
        <w:t>hackinking</w:t>
      </w:r>
      <w:proofErr w:type="spellEnd"/>
      <w:r w:rsidRPr="004C15BF">
        <w:rPr>
          <w:rStyle w:val="Strong"/>
          <w:sz w:val="32"/>
          <w:szCs w:val="32"/>
        </w:rPr>
        <w:t xml:space="preserve"> techniques to promote </w:t>
      </w:r>
      <w:proofErr w:type="spellStart"/>
      <w:proofErr w:type="gramStart"/>
      <w:r w:rsidRPr="004C15BF">
        <w:rPr>
          <w:rStyle w:val="Strong"/>
          <w:sz w:val="32"/>
          <w:szCs w:val="32"/>
        </w:rPr>
        <w:t>social,political</w:t>
      </w:r>
      <w:proofErr w:type="spellEnd"/>
      <w:proofErr w:type="gramEnd"/>
      <w:r w:rsidRPr="004C15BF">
        <w:rPr>
          <w:rStyle w:val="Strong"/>
          <w:sz w:val="32"/>
          <w:szCs w:val="32"/>
        </w:rPr>
        <w:t xml:space="preserve"> or </w:t>
      </w:r>
      <w:proofErr w:type="spellStart"/>
      <w:r w:rsidRPr="004C15BF">
        <w:rPr>
          <w:rStyle w:val="Strong"/>
          <w:sz w:val="32"/>
          <w:szCs w:val="32"/>
        </w:rPr>
        <w:t>ideaological</w:t>
      </w:r>
      <w:proofErr w:type="spellEnd"/>
      <w:r w:rsidRPr="004C15BF">
        <w:rPr>
          <w:rStyle w:val="Strong"/>
          <w:sz w:val="32"/>
          <w:szCs w:val="32"/>
        </w:rPr>
        <w:t xml:space="preserve"> thoughts.</w:t>
      </w:r>
    </w:p>
    <w:p w14:paraId="040A633C" w14:textId="77777777" w:rsidR="004C15BF" w:rsidRPr="004C15BF" w:rsidRDefault="004C15BF" w:rsidP="004C15BF">
      <w:pPr>
        <w:rPr>
          <w:rStyle w:val="Strong"/>
          <w:sz w:val="32"/>
          <w:szCs w:val="32"/>
        </w:rPr>
      </w:pPr>
      <w:r w:rsidRPr="004C15BF">
        <w:rPr>
          <w:rStyle w:val="Strong"/>
          <w:sz w:val="32"/>
          <w:szCs w:val="32"/>
        </w:rPr>
        <w:t xml:space="preserve">National state </w:t>
      </w:r>
      <w:proofErr w:type="spellStart"/>
      <w:proofErr w:type="gramStart"/>
      <w:r w:rsidRPr="004C15BF">
        <w:rPr>
          <w:rStyle w:val="Strong"/>
          <w:sz w:val="32"/>
          <w:szCs w:val="32"/>
        </w:rPr>
        <w:t>actors:These</w:t>
      </w:r>
      <w:proofErr w:type="spellEnd"/>
      <w:proofErr w:type="gramEnd"/>
      <w:r w:rsidRPr="004C15BF">
        <w:rPr>
          <w:rStyle w:val="Strong"/>
          <w:sz w:val="32"/>
          <w:szCs w:val="32"/>
        </w:rPr>
        <w:t xml:space="preserve"> attackers work for a nation (government) and carry out cyberattacks to spy, steal secrets, disrupt systems, or gain power over other countries.</w:t>
      </w:r>
    </w:p>
    <w:p w14:paraId="1D8DA820" w14:textId="77777777" w:rsidR="004C15BF" w:rsidRPr="004C15BF" w:rsidRDefault="004C15BF" w:rsidP="004C15BF">
      <w:pPr>
        <w:rPr>
          <w:rStyle w:val="Strong"/>
          <w:sz w:val="32"/>
          <w:szCs w:val="32"/>
        </w:rPr>
      </w:pPr>
    </w:p>
    <w:p w14:paraId="50604A15" w14:textId="77777777" w:rsidR="004C15BF" w:rsidRDefault="004C15BF" w:rsidP="004C15BF">
      <w:pPr>
        <w:rPr>
          <w:rStyle w:val="Strong"/>
          <w:sz w:val="32"/>
          <w:szCs w:val="32"/>
        </w:rPr>
      </w:pPr>
    </w:p>
    <w:p w14:paraId="3B29660E" w14:textId="77777777" w:rsidR="004C15BF" w:rsidRDefault="004C15BF" w:rsidP="004C15BF">
      <w:pPr>
        <w:rPr>
          <w:rStyle w:val="Strong"/>
          <w:sz w:val="32"/>
          <w:szCs w:val="32"/>
        </w:rPr>
      </w:pPr>
    </w:p>
    <w:p w14:paraId="44D51BB8" w14:textId="77777777" w:rsidR="004C15BF" w:rsidRDefault="004C15BF" w:rsidP="004C15BF">
      <w:pPr>
        <w:rPr>
          <w:rStyle w:val="Strong"/>
          <w:sz w:val="32"/>
          <w:szCs w:val="32"/>
        </w:rPr>
      </w:pPr>
    </w:p>
    <w:p w14:paraId="7DB7FEE6" w14:textId="77777777" w:rsidR="004C15BF" w:rsidRDefault="004C15BF" w:rsidP="004C15BF">
      <w:pPr>
        <w:rPr>
          <w:rStyle w:val="Strong"/>
          <w:sz w:val="32"/>
          <w:szCs w:val="32"/>
        </w:rPr>
      </w:pPr>
    </w:p>
    <w:p w14:paraId="5E77975C" w14:textId="3E9538FC" w:rsidR="004C15BF" w:rsidRPr="004C15BF" w:rsidRDefault="004C15BF" w:rsidP="004C15BF">
      <w:pPr>
        <w:rPr>
          <w:rStyle w:val="Strong"/>
          <w:color w:val="00B0F0"/>
          <w:sz w:val="32"/>
          <w:szCs w:val="32"/>
        </w:rPr>
      </w:pPr>
      <w:r w:rsidRPr="004C15BF">
        <w:rPr>
          <w:rStyle w:val="Strong"/>
          <w:color w:val="00B0F0"/>
          <w:sz w:val="32"/>
          <w:szCs w:val="32"/>
        </w:rPr>
        <w:t>**TYPES OF ATTACKS**</w:t>
      </w:r>
    </w:p>
    <w:p w14:paraId="56DE1ADB" w14:textId="583066A1" w:rsidR="004C15BF" w:rsidRPr="004C15BF" w:rsidRDefault="004C15BF" w:rsidP="004C15BF">
      <w:pPr>
        <w:rPr>
          <w:rStyle w:val="Strong"/>
          <w:sz w:val="32"/>
          <w:szCs w:val="32"/>
        </w:rPr>
      </w:pPr>
      <w:r>
        <w:rPr>
          <w:b/>
          <w:bCs/>
          <w:noProof/>
          <w:sz w:val="32"/>
          <w:szCs w:val="32"/>
        </w:rPr>
        <w:drawing>
          <wp:inline distT="0" distB="0" distL="0" distR="0" wp14:anchorId="53DE015C" wp14:editId="44488C07">
            <wp:extent cx="5943600" cy="2453640"/>
            <wp:effectExtent l="0" t="0" r="0" b="3810"/>
            <wp:docPr id="1111377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77783" name="Picture 11113777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453640"/>
                    </a:xfrm>
                    <a:prstGeom prst="rect">
                      <a:avLst/>
                    </a:prstGeom>
                  </pic:spPr>
                </pic:pic>
              </a:graphicData>
            </a:graphic>
          </wp:inline>
        </w:drawing>
      </w:r>
    </w:p>
    <w:p w14:paraId="2CF6860E" w14:textId="77777777" w:rsidR="004C15BF" w:rsidRPr="004C15BF" w:rsidRDefault="004C15BF" w:rsidP="004C15BF">
      <w:pPr>
        <w:rPr>
          <w:rStyle w:val="Strong"/>
          <w:sz w:val="32"/>
          <w:szCs w:val="32"/>
        </w:rPr>
      </w:pPr>
      <w:r w:rsidRPr="004C15BF">
        <w:rPr>
          <w:rStyle w:val="Strong"/>
          <w:sz w:val="32"/>
          <w:szCs w:val="32"/>
        </w:rPr>
        <w:t xml:space="preserve">1.Malware-harmful software used by attackers </w:t>
      </w:r>
      <w:proofErr w:type="gramStart"/>
      <w:r w:rsidRPr="004C15BF">
        <w:rPr>
          <w:rStyle w:val="Strong"/>
          <w:sz w:val="32"/>
          <w:szCs w:val="32"/>
        </w:rPr>
        <w:t>are</w:t>
      </w:r>
      <w:proofErr w:type="gramEnd"/>
      <w:r w:rsidRPr="004C15BF">
        <w:rPr>
          <w:rStyle w:val="Strong"/>
          <w:sz w:val="32"/>
          <w:szCs w:val="32"/>
        </w:rPr>
        <w:t xml:space="preserve"> known as </w:t>
      </w:r>
      <w:proofErr w:type="spellStart"/>
      <w:proofErr w:type="gramStart"/>
      <w:r w:rsidRPr="004C15BF">
        <w:rPr>
          <w:rStyle w:val="Strong"/>
          <w:sz w:val="32"/>
          <w:szCs w:val="32"/>
        </w:rPr>
        <w:t>malware.when</w:t>
      </w:r>
      <w:proofErr w:type="spellEnd"/>
      <w:proofErr w:type="gramEnd"/>
      <w:r w:rsidRPr="004C15BF">
        <w:rPr>
          <w:rStyle w:val="Strong"/>
          <w:sz w:val="32"/>
          <w:szCs w:val="32"/>
        </w:rPr>
        <w:t xml:space="preserve"> a </w:t>
      </w:r>
      <w:proofErr w:type="spellStart"/>
      <w:r w:rsidRPr="004C15BF">
        <w:rPr>
          <w:rStyle w:val="Strong"/>
          <w:sz w:val="32"/>
          <w:szCs w:val="32"/>
        </w:rPr>
        <w:t>mislinious</w:t>
      </w:r>
      <w:proofErr w:type="spellEnd"/>
      <w:r w:rsidRPr="004C15BF">
        <w:rPr>
          <w:rStyle w:val="Strong"/>
          <w:sz w:val="32"/>
          <w:szCs w:val="32"/>
        </w:rPr>
        <w:t xml:space="preserve"> link is been </w:t>
      </w:r>
      <w:proofErr w:type="gramStart"/>
      <w:r w:rsidRPr="004C15BF">
        <w:rPr>
          <w:rStyle w:val="Strong"/>
          <w:sz w:val="32"/>
          <w:szCs w:val="32"/>
        </w:rPr>
        <w:t>click</w:t>
      </w:r>
      <w:proofErr w:type="gramEnd"/>
      <w:r w:rsidRPr="004C15BF">
        <w:rPr>
          <w:rStyle w:val="Strong"/>
          <w:sz w:val="32"/>
          <w:szCs w:val="32"/>
        </w:rPr>
        <w:t xml:space="preserve"> this malware </w:t>
      </w:r>
      <w:proofErr w:type="gramStart"/>
      <w:r w:rsidRPr="004C15BF">
        <w:rPr>
          <w:rStyle w:val="Strong"/>
          <w:sz w:val="32"/>
          <w:szCs w:val="32"/>
        </w:rPr>
        <w:t>get</w:t>
      </w:r>
      <w:proofErr w:type="gramEnd"/>
      <w:r w:rsidRPr="004C15BF">
        <w:rPr>
          <w:rStyle w:val="Strong"/>
          <w:sz w:val="32"/>
          <w:szCs w:val="32"/>
        </w:rPr>
        <w:t xml:space="preserve"> installed and </w:t>
      </w:r>
      <w:proofErr w:type="gramStart"/>
      <w:r w:rsidRPr="004C15BF">
        <w:rPr>
          <w:rStyle w:val="Strong"/>
          <w:sz w:val="32"/>
          <w:szCs w:val="32"/>
        </w:rPr>
        <w:t>become</w:t>
      </w:r>
      <w:proofErr w:type="gramEnd"/>
      <w:r w:rsidRPr="004C15BF">
        <w:rPr>
          <w:rStyle w:val="Strong"/>
          <w:sz w:val="32"/>
          <w:szCs w:val="32"/>
        </w:rPr>
        <w:t xml:space="preserve"> active</w:t>
      </w:r>
    </w:p>
    <w:p w14:paraId="08819491" w14:textId="77777777" w:rsidR="004C15BF" w:rsidRPr="004C15BF" w:rsidRDefault="004C15BF" w:rsidP="004C15BF">
      <w:pPr>
        <w:rPr>
          <w:rStyle w:val="Strong"/>
          <w:sz w:val="32"/>
          <w:szCs w:val="32"/>
        </w:rPr>
      </w:pPr>
      <w:r w:rsidRPr="004C15BF">
        <w:rPr>
          <w:rStyle w:val="Strong"/>
          <w:sz w:val="32"/>
          <w:szCs w:val="32"/>
        </w:rPr>
        <w:t>2. Phishing – Fake emails or messages that trick you into sharing personal information.</w:t>
      </w:r>
    </w:p>
    <w:p w14:paraId="6E2D2B1B" w14:textId="77777777" w:rsidR="004C15BF" w:rsidRPr="004C15BF" w:rsidRDefault="004C15BF" w:rsidP="004C15BF">
      <w:pPr>
        <w:rPr>
          <w:rStyle w:val="Strong"/>
          <w:sz w:val="32"/>
          <w:szCs w:val="32"/>
        </w:rPr>
      </w:pPr>
      <w:r w:rsidRPr="004C15BF">
        <w:rPr>
          <w:rStyle w:val="Strong"/>
          <w:sz w:val="32"/>
          <w:szCs w:val="32"/>
        </w:rPr>
        <w:t>3. Spoofing – Attackers pretend to be someone you trust to fool you.</w:t>
      </w:r>
    </w:p>
    <w:p w14:paraId="55DB9FFF" w14:textId="77777777" w:rsidR="004C15BF" w:rsidRPr="004C15BF" w:rsidRDefault="004C15BF" w:rsidP="004C15BF">
      <w:pPr>
        <w:rPr>
          <w:rStyle w:val="Strong"/>
          <w:sz w:val="32"/>
          <w:szCs w:val="32"/>
        </w:rPr>
      </w:pPr>
      <w:r w:rsidRPr="004C15BF">
        <w:rPr>
          <w:rStyle w:val="Strong"/>
          <w:sz w:val="32"/>
          <w:szCs w:val="32"/>
        </w:rPr>
        <w:t>4. Backdoor trojan– A hidden program that lets hackers control your device secretly.</w:t>
      </w:r>
    </w:p>
    <w:p w14:paraId="6595D6C5" w14:textId="77777777" w:rsidR="004C15BF" w:rsidRPr="004C15BF" w:rsidRDefault="004C15BF" w:rsidP="004C15BF">
      <w:pPr>
        <w:rPr>
          <w:rStyle w:val="Strong"/>
          <w:sz w:val="32"/>
          <w:szCs w:val="32"/>
        </w:rPr>
      </w:pPr>
      <w:r w:rsidRPr="004C15BF">
        <w:rPr>
          <w:rStyle w:val="Strong"/>
          <w:sz w:val="32"/>
          <w:szCs w:val="32"/>
        </w:rPr>
        <w:t>5. Ransomware– Locks your files and asks for money to unlock them.</w:t>
      </w:r>
    </w:p>
    <w:p w14:paraId="405D3B4D" w14:textId="77777777" w:rsidR="004C15BF" w:rsidRPr="004C15BF" w:rsidRDefault="004C15BF" w:rsidP="004C15BF">
      <w:pPr>
        <w:rPr>
          <w:rStyle w:val="Strong"/>
          <w:sz w:val="32"/>
          <w:szCs w:val="32"/>
        </w:rPr>
      </w:pPr>
      <w:r w:rsidRPr="004C15BF">
        <w:rPr>
          <w:rStyle w:val="Strong"/>
          <w:sz w:val="32"/>
          <w:szCs w:val="32"/>
        </w:rPr>
        <w:t>6. Password attacks – Hackers try to steal or guess your passwords.</w:t>
      </w:r>
    </w:p>
    <w:p w14:paraId="53B8DCDA" w14:textId="77777777" w:rsidR="004C15BF" w:rsidRPr="004C15BF" w:rsidRDefault="004C15BF" w:rsidP="004C15BF">
      <w:pPr>
        <w:rPr>
          <w:rStyle w:val="Strong"/>
          <w:sz w:val="32"/>
          <w:szCs w:val="32"/>
        </w:rPr>
      </w:pPr>
      <w:r w:rsidRPr="004C15BF">
        <w:rPr>
          <w:rStyle w:val="Strong"/>
          <w:sz w:val="32"/>
          <w:szCs w:val="32"/>
        </w:rPr>
        <w:t>7. IoT attack– Hackers attack smart devices like cameras or smart lights.</w:t>
      </w:r>
    </w:p>
    <w:p w14:paraId="75FD75E7" w14:textId="77777777" w:rsidR="004C15BF" w:rsidRPr="004C15BF" w:rsidRDefault="004C15BF" w:rsidP="004C15BF">
      <w:pPr>
        <w:rPr>
          <w:rStyle w:val="Strong"/>
          <w:sz w:val="32"/>
          <w:szCs w:val="32"/>
        </w:rPr>
      </w:pPr>
      <w:r w:rsidRPr="004C15BF">
        <w:rPr>
          <w:rStyle w:val="Strong"/>
          <w:sz w:val="32"/>
          <w:szCs w:val="32"/>
        </w:rPr>
        <w:t>8. Cryptojacking– Hackers use your device to mine cryptocurrency without permission.</w:t>
      </w:r>
    </w:p>
    <w:p w14:paraId="17A10F8A" w14:textId="77777777" w:rsidR="004C15BF" w:rsidRPr="004C15BF" w:rsidRDefault="004C15BF" w:rsidP="004C15BF">
      <w:pPr>
        <w:rPr>
          <w:rStyle w:val="Strong"/>
          <w:sz w:val="32"/>
          <w:szCs w:val="32"/>
        </w:rPr>
      </w:pPr>
      <w:r w:rsidRPr="004C15BF">
        <w:rPr>
          <w:rStyle w:val="Strong"/>
          <w:sz w:val="32"/>
          <w:szCs w:val="32"/>
        </w:rPr>
        <w:t>9. Drive-by download – Malware gets downloaded just by visiting an unsafe website.</w:t>
      </w:r>
    </w:p>
    <w:p w14:paraId="18DDD4E9" w14:textId="77777777" w:rsidR="004C15BF" w:rsidRPr="004C15BF" w:rsidRDefault="004C15BF" w:rsidP="004C15BF">
      <w:pPr>
        <w:rPr>
          <w:rStyle w:val="Strong"/>
          <w:sz w:val="32"/>
          <w:szCs w:val="32"/>
        </w:rPr>
      </w:pPr>
      <w:r w:rsidRPr="004C15BF">
        <w:rPr>
          <w:rStyle w:val="Strong"/>
          <w:sz w:val="32"/>
          <w:szCs w:val="32"/>
        </w:rPr>
        <w:t>10. Denial-of-Service (DoS) attack – Floods a system with traffic to make it stop working.</w:t>
      </w:r>
    </w:p>
    <w:p w14:paraId="113DB5D4" w14:textId="77777777" w:rsidR="004C15BF" w:rsidRPr="004C15BF" w:rsidRDefault="004C15BF" w:rsidP="004C15BF">
      <w:pPr>
        <w:rPr>
          <w:rStyle w:val="Strong"/>
          <w:sz w:val="32"/>
          <w:szCs w:val="32"/>
        </w:rPr>
      </w:pPr>
    </w:p>
    <w:p w14:paraId="1439D6CC" w14:textId="77777777" w:rsidR="004C15BF" w:rsidRDefault="004C15BF" w:rsidP="004C15BF">
      <w:pPr>
        <w:rPr>
          <w:rStyle w:val="Strong"/>
          <w:sz w:val="32"/>
          <w:szCs w:val="32"/>
        </w:rPr>
      </w:pPr>
    </w:p>
    <w:p w14:paraId="252FBB47" w14:textId="77777777" w:rsidR="004C15BF" w:rsidRDefault="004C15BF" w:rsidP="004C15BF">
      <w:pPr>
        <w:rPr>
          <w:rStyle w:val="Strong"/>
          <w:sz w:val="32"/>
          <w:szCs w:val="32"/>
        </w:rPr>
      </w:pPr>
    </w:p>
    <w:p w14:paraId="608599E6" w14:textId="77777777" w:rsidR="004C15BF" w:rsidRDefault="004C15BF" w:rsidP="004C15BF">
      <w:pPr>
        <w:rPr>
          <w:rStyle w:val="Strong"/>
          <w:sz w:val="32"/>
          <w:szCs w:val="32"/>
        </w:rPr>
      </w:pPr>
    </w:p>
    <w:p w14:paraId="07754EED" w14:textId="333056FB" w:rsidR="004C15BF" w:rsidRPr="004C15BF" w:rsidRDefault="004C15BF" w:rsidP="004C15BF">
      <w:pPr>
        <w:rPr>
          <w:rStyle w:val="Strong"/>
          <w:color w:val="00B0F0"/>
          <w:sz w:val="32"/>
          <w:szCs w:val="32"/>
        </w:rPr>
      </w:pPr>
      <w:r w:rsidRPr="004C15BF">
        <w:rPr>
          <w:rStyle w:val="Strong"/>
          <w:color w:val="00B0F0"/>
          <w:sz w:val="32"/>
          <w:szCs w:val="32"/>
        </w:rPr>
        <w:t>**Attacker Surface**</w:t>
      </w:r>
    </w:p>
    <w:p w14:paraId="3A618375" w14:textId="77777777" w:rsidR="004C15BF" w:rsidRPr="004C15BF" w:rsidRDefault="004C15BF" w:rsidP="004C15BF">
      <w:pPr>
        <w:rPr>
          <w:rStyle w:val="Strong"/>
          <w:sz w:val="32"/>
          <w:szCs w:val="32"/>
        </w:rPr>
      </w:pPr>
      <w:r w:rsidRPr="004C15BF">
        <w:rPr>
          <w:rStyle w:val="Strong"/>
          <w:sz w:val="32"/>
          <w:szCs w:val="32"/>
        </w:rPr>
        <w:t>An attack surface means all the possible places where a hacker can try to enter or attack a system</w:t>
      </w:r>
    </w:p>
    <w:p w14:paraId="49FD0388" w14:textId="77777777" w:rsidR="004C15BF" w:rsidRPr="004C15BF" w:rsidRDefault="004C15BF" w:rsidP="004C15BF">
      <w:pPr>
        <w:rPr>
          <w:rStyle w:val="Strong"/>
          <w:sz w:val="32"/>
          <w:szCs w:val="32"/>
        </w:rPr>
      </w:pPr>
      <w:r w:rsidRPr="004C15BF">
        <w:rPr>
          <w:rStyle w:val="Strong"/>
          <w:sz w:val="32"/>
          <w:szCs w:val="32"/>
        </w:rPr>
        <w:t>1. Web Applications</w:t>
      </w:r>
    </w:p>
    <w:p w14:paraId="0A7D650E" w14:textId="77777777" w:rsidR="004C15BF" w:rsidRPr="004C15BF" w:rsidRDefault="004C15BF" w:rsidP="004C15BF">
      <w:pPr>
        <w:rPr>
          <w:rStyle w:val="Strong"/>
          <w:sz w:val="32"/>
          <w:szCs w:val="32"/>
        </w:rPr>
      </w:pPr>
      <w:r w:rsidRPr="004C15BF">
        <w:rPr>
          <w:rStyle w:val="Strong"/>
          <w:sz w:val="32"/>
          <w:szCs w:val="32"/>
        </w:rPr>
        <w:t>Web applications (like online shopping sites or login pages) are common targets.</w:t>
      </w:r>
    </w:p>
    <w:p w14:paraId="079A8C1A" w14:textId="77777777" w:rsidR="004C15BF" w:rsidRPr="004C15BF" w:rsidRDefault="004C15BF" w:rsidP="004C15BF">
      <w:pPr>
        <w:rPr>
          <w:rStyle w:val="Strong"/>
          <w:sz w:val="32"/>
          <w:szCs w:val="32"/>
        </w:rPr>
      </w:pPr>
      <w:r w:rsidRPr="004C15BF">
        <w:rPr>
          <w:rStyle w:val="Strong"/>
          <w:sz w:val="32"/>
          <w:szCs w:val="32"/>
        </w:rPr>
        <w:t>Attackers exploit weak passwords, insecure forms, or poor input validation to steal data or gain access.</w:t>
      </w:r>
    </w:p>
    <w:p w14:paraId="4EFD75E5" w14:textId="77777777" w:rsidR="004C15BF" w:rsidRPr="004C15BF" w:rsidRDefault="004C15BF" w:rsidP="004C15BF">
      <w:pPr>
        <w:rPr>
          <w:rStyle w:val="Strong"/>
          <w:sz w:val="32"/>
          <w:szCs w:val="32"/>
        </w:rPr>
      </w:pPr>
      <w:r w:rsidRPr="004C15BF">
        <w:rPr>
          <w:rStyle w:val="Strong"/>
          <w:sz w:val="32"/>
          <w:szCs w:val="32"/>
        </w:rPr>
        <w:t>2. Mobile Applications</w:t>
      </w:r>
    </w:p>
    <w:p w14:paraId="6CA0B1B9" w14:textId="77777777" w:rsidR="004C15BF" w:rsidRPr="004C15BF" w:rsidRDefault="004C15BF" w:rsidP="004C15BF">
      <w:pPr>
        <w:rPr>
          <w:rStyle w:val="Strong"/>
          <w:sz w:val="32"/>
          <w:szCs w:val="32"/>
        </w:rPr>
      </w:pPr>
      <w:r w:rsidRPr="004C15BF">
        <w:rPr>
          <w:rStyle w:val="Strong"/>
          <w:sz w:val="32"/>
          <w:szCs w:val="32"/>
        </w:rPr>
        <w:t>Mobile apps can be attacked if they store data insecurely or use unsafe permissions.</w:t>
      </w:r>
    </w:p>
    <w:p w14:paraId="6BCEF6BF" w14:textId="77777777" w:rsidR="004C15BF" w:rsidRPr="004C15BF" w:rsidRDefault="004C15BF" w:rsidP="004C15BF">
      <w:pPr>
        <w:rPr>
          <w:rStyle w:val="Strong"/>
          <w:sz w:val="32"/>
          <w:szCs w:val="32"/>
        </w:rPr>
      </w:pPr>
      <w:r w:rsidRPr="004C15BF">
        <w:rPr>
          <w:rStyle w:val="Strong"/>
          <w:sz w:val="32"/>
          <w:szCs w:val="32"/>
        </w:rPr>
        <w:t>Hackers may steal user data or inject malware through fake or modified apps.</w:t>
      </w:r>
    </w:p>
    <w:p w14:paraId="7DDCF6FE" w14:textId="77777777" w:rsidR="004C15BF" w:rsidRPr="004C15BF" w:rsidRDefault="004C15BF" w:rsidP="004C15BF">
      <w:pPr>
        <w:rPr>
          <w:rStyle w:val="Strong"/>
          <w:sz w:val="32"/>
          <w:szCs w:val="32"/>
        </w:rPr>
      </w:pPr>
      <w:r w:rsidRPr="004C15BF">
        <w:rPr>
          <w:rStyle w:val="Strong"/>
          <w:sz w:val="32"/>
          <w:szCs w:val="32"/>
        </w:rPr>
        <w:t>3. APIs (Application Programming Interfaces)</w:t>
      </w:r>
    </w:p>
    <w:p w14:paraId="20FC66FC" w14:textId="77777777" w:rsidR="004C15BF" w:rsidRPr="004C15BF" w:rsidRDefault="004C15BF" w:rsidP="004C15BF">
      <w:pPr>
        <w:rPr>
          <w:rStyle w:val="Strong"/>
          <w:sz w:val="32"/>
          <w:szCs w:val="32"/>
        </w:rPr>
      </w:pPr>
      <w:r w:rsidRPr="004C15BF">
        <w:rPr>
          <w:rStyle w:val="Strong"/>
          <w:sz w:val="32"/>
          <w:szCs w:val="32"/>
        </w:rPr>
        <w:t>APIs allow different software systems to communicate.</w:t>
      </w:r>
    </w:p>
    <w:p w14:paraId="0E079D01" w14:textId="77777777" w:rsidR="004C15BF" w:rsidRPr="004C15BF" w:rsidRDefault="004C15BF" w:rsidP="004C15BF">
      <w:pPr>
        <w:rPr>
          <w:rStyle w:val="Strong"/>
          <w:sz w:val="32"/>
          <w:szCs w:val="32"/>
        </w:rPr>
      </w:pPr>
      <w:r w:rsidRPr="004C15BF">
        <w:rPr>
          <w:rStyle w:val="Strong"/>
          <w:sz w:val="32"/>
          <w:szCs w:val="32"/>
        </w:rPr>
        <w:t>If APIs lack proper authentication or authorization, attackers can access or manipulate sensitive data.</w:t>
      </w:r>
    </w:p>
    <w:p w14:paraId="551EDF77" w14:textId="77777777" w:rsidR="004C15BF" w:rsidRPr="004C15BF" w:rsidRDefault="004C15BF" w:rsidP="004C15BF">
      <w:pPr>
        <w:rPr>
          <w:rStyle w:val="Strong"/>
          <w:sz w:val="32"/>
          <w:szCs w:val="32"/>
        </w:rPr>
      </w:pPr>
      <w:r w:rsidRPr="004C15BF">
        <w:rPr>
          <w:rStyle w:val="Strong"/>
          <w:sz w:val="32"/>
          <w:szCs w:val="32"/>
        </w:rPr>
        <w:t>4. Networks</w:t>
      </w:r>
    </w:p>
    <w:p w14:paraId="1C6FC999" w14:textId="77777777" w:rsidR="004C15BF" w:rsidRPr="004C15BF" w:rsidRDefault="004C15BF" w:rsidP="004C15BF">
      <w:pPr>
        <w:rPr>
          <w:rStyle w:val="Strong"/>
          <w:sz w:val="32"/>
          <w:szCs w:val="32"/>
        </w:rPr>
      </w:pPr>
      <w:r w:rsidRPr="004C15BF">
        <w:rPr>
          <w:rStyle w:val="Strong"/>
          <w:sz w:val="32"/>
          <w:szCs w:val="32"/>
        </w:rPr>
        <w:t>Networks include Wi-Fi, routers, and internal connections.</w:t>
      </w:r>
    </w:p>
    <w:p w14:paraId="0795C59B" w14:textId="77777777" w:rsidR="004C15BF" w:rsidRPr="004C15BF" w:rsidRDefault="004C15BF" w:rsidP="004C15BF">
      <w:pPr>
        <w:rPr>
          <w:rStyle w:val="Strong"/>
          <w:sz w:val="32"/>
          <w:szCs w:val="32"/>
        </w:rPr>
      </w:pPr>
      <w:r w:rsidRPr="004C15BF">
        <w:rPr>
          <w:rStyle w:val="Strong"/>
          <w:sz w:val="32"/>
          <w:szCs w:val="32"/>
        </w:rPr>
        <w:t>Attackers may intercept data, perform man-in-the-middle attacks, or gain access through unsecured networks.</w:t>
      </w:r>
    </w:p>
    <w:p w14:paraId="17CA88AD" w14:textId="77777777" w:rsidR="004C15BF" w:rsidRPr="004C15BF" w:rsidRDefault="004C15BF" w:rsidP="004C15BF">
      <w:pPr>
        <w:rPr>
          <w:rStyle w:val="Strong"/>
          <w:sz w:val="32"/>
          <w:szCs w:val="32"/>
        </w:rPr>
      </w:pPr>
      <w:r w:rsidRPr="004C15BF">
        <w:rPr>
          <w:rStyle w:val="Strong"/>
          <w:sz w:val="32"/>
          <w:szCs w:val="32"/>
        </w:rPr>
        <w:t>5. Cloud Infrastructure</w:t>
      </w:r>
    </w:p>
    <w:p w14:paraId="4FEA259F" w14:textId="77777777" w:rsidR="004C15BF" w:rsidRPr="004C15BF" w:rsidRDefault="004C15BF" w:rsidP="004C15BF">
      <w:pPr>
        <w:rPr>
          <w:rStyle w:val="Strong"/>
          <w:sz w:val="32"/>
          <w:szCs w:val="32"/>
        </w:rPr>
      </w:pPr>
      <w:r w:rsidRPr="004C15BF">
        <w:rPr>
          <w:rStyle w:val="Strong"/>
          <w:sz w:val="32"/>
          <w:szCs w:val="32"/>
        </w:rPr>
        <w:t>Cloud systems store data and run applications online.</w:t>
      </w:r>
    </w:p>
    <w:p w14:paraId="64B21741" w14:textId="77777777" w:rsidR="004C15BF" w:rsidRPr="004C15BF" w:rsidRDefault="004C15BF" w:rsidP="004C15BF">
      <w:pPr>
        <w:rPr>
          <w:rStyle w:val="Strong"/>
          <w:sz w:val="32"/>
          <w:szCs w:val="32"/>
        </w:rPr>
      </w:pPr>
      <w:r w:rsidRPr="004C15BF">
        <w:rPr>
          <w:rStyle w:val="Strong"/>
          <w:sz w:val="32"/>
          <w:szCs w:val="32"/>
        </w:rPr>
        <w:t>Misconfigured storage, weak access controls, or exposed credentials can allow attackers to steal or delete data.</w:t>
      </w:r>
    </w:p>
    <w:p w14:paraId="1F33184B" w14:textId="77777777" w:rsidR="004C15BF" w:rsidRPr="004C15BF" w:rsidRDefault="004C15BF" w:rsidP="004C15BF">
      <w:pPr>
        <w:rPr>
          <w:rStyle w:val="Strong"/>
          <w:sz w:val="32"/>
          <w:szCs w:val="32"/>
        </w:rPr>
      </w:pPr>
    </w:p>
    <w:p w14:paraId="0637BC82" w14:textId="77777777" w:rsidR="004C15BF" w:rsidRPr="004C15BF" w:rsidRDefault="004C15BF" w:rsidP="004C15BF">
      <w:pPr>
        <w:rPr>
          <w:rStyle w:val="Strong"/>
          <w:color w:val="00B0F0"/>
          <w:sz w:val="32"/>
          <w:szCs w:val="32"/>
        </w:rPr>
      </w:pPr>
      <w:r w:rsidRPr="004C15BF">
        <w:rPr>
          <w:rStyle w:val="Strong"/>
          <w:color w:val="00B0F0"/>
          <w:sz w:val="32"/>
          <w:szCs w:val="32"/>
        </w:rPr>
        <w:t>**OWASP Top 10 vulnerability description**</w:t>
      </w:r>
    </w:p>
    <w:p w14:paraId="234770BD" w14:textId="77777777" w:rsidR="004C15BF" w:rsidRPr="004C15BF" w:rsidRDefault="004C15BF" w:rsidP="004C15BF">
      <w:pPr>
        <w:rPr>
          <w:rStyle w:val="Strong"/>
          <w:sz w:val="32"/>
          <w:szCs w:val="32"/>
        </w:rPr>
      </w:pPr>
      <w:r w:rsidRPr="004C15BF">
        <w:rPr>
          <w:rStyle w:val="Strong"/>
          <w:sz w:val="32"/>
          <w:szCs w:val="32"/>
        </w:rPr>
        <w:t>Broken Access Control – Users can see or do things they are not allowed to.</w:t>
      </w:r>
    </w:p>
    <w:p w14:paraId="06BCCE44" w14:textId="77777777" w:rsidR="004C15BF" w:rsidRPr="004C15BF" w:rsidRDefault="004C15BF" w:rsidP="004C15BF">
      <w:pPr>
        <w:rPr>
          <w:rStyle w:val="Strong"/>
          <w:sz w:val="32"/>
          <w:szCs w:val="32"/>
        </w:rPr>
      </w:pPr>
      <w:r w:rsidRPr="004C15BF">
        <w:rPr>
          <w:rStyle w:val="Strong"/>
          <w:sz w:val="32"/>
          <w:szCs w:val="32"/>
        </w:rPr>
        <w:lastRenderedPageBreak/>
        <w:t>Cryptographic Failures – Sensitive data is not properly protected or encrypted.</w:t>
      </w:r>
    </w:p>
    <w:p w14:paraId="1441C4BF" w14:textId="77777777" w:rsidR="004C15BF" w:rsidRPr="004C15BF" w:rsidRDefault="004C15BF" w:rsidP="004C15BF">
      <w:pPr>
        <w:rPr>
          <w:rStyle w:val="Strong"/>
          <w:sz w:val="32"/>
          <w:szCs w:val="32"/>
        </w:rPr>
      </w:pPr>
      <w:r w:rsidRPr="004C15BF">
        <w:rPr>
          <w:rStyle w:val="Strong"/>
          <w:sz w:val="32"/>
          <w:szCs w:val="32"/>
        </w:rPr>
        <w:t>Injection – Hackers put harmful code into input fields to control the system.</w:t>
      </w:r>
    </w:p>
    <w:p w14:paraId="3A259626" w14:textId="77777777" w:rsidR="004C15BF" w:rsidRPr="004C15BF" w:rsidRDefault="004C15BF" w:rsidP="004C15BF">
      <w:pPr>
        <w:rPr>
          <w:rStyle w:val="Strong"/>
          <w:sz w:val="32"/>
          <w:szCs w:val="32"/>
        </w:rPr>
      </w:pPr>
      <w:r w:rsidRPr="004C15BF">
        <w:rPr>
          <w:rStyle w:val="Strong"/>
          <w:sz w:val="32"/>
          <w:szCs w:val="32"/>
        </w:rPr>
        <w:t>Insecure Design – The application is poorly planned with weak security from the start.</w:t>
      </w:r>
    </w:p>
    <w:p w14:paraId="4EFE0393" w14:textId="77777777" w:rsidR="004C15BF" w:rsidRPr="004C15BF" w:rsidRDefault="004C15BF" w:rsidP="004C15BF">
      <w:pPr>
        <w:rPr>
          <w:rStyle w:val="Strong"/>
          <w:sz w:val="32"/>
          <w:szCs w:val="32"/>
        </w:rPr>
      </w:pPr>
      <w:r w:rsidRPr="004C15BF">
        <w:rPr>
          <w:rStyle w:val="Strong"/>
          <w:sz w:val="32"/>
          <w:szCs w:val="32"/>
        </w:rPr>
        <w:t>Security Misconfiguration – Wrong or default settings make the system unsafe.</w:t>
      </w:r>
    </w:p>
    <w:p w14:paraId="01DBFB18" w14:textId="77777777" w:rsidR="004C15BF" w:rsidRPr="004C15BF" w:rsidRDefault="004C15BF" w:rsidP="004C15BF">
      <w:pPr>
        <w:rPr>
          <w:rStyle w:val="Strong"/>
          <w:sz w:val="32"/>
          <w:szCs w:val="32"/>
        </w:rPr>
      </w:pPr>
      <w:r w:rsidRPr="004C15BF">
        <w:rPr>
          <w:rStyle w:val="Strong"/>
          <w:sz w:val="32"/>
          <w:szCs w:val="32"/>
        </w:rPr>
        <w:t>Vulnerable and Outdated Components – Old software with known problems is still being used.</w:t>
      </w:r>
    </w:p>
    <w:p w14:paraId="6F3C6F47" w14:textId="77777777" w:rsidR="004C15BF" w:rsidRPr="004C15BF" w:rsidRDefault="004C15BF" w:rsidP="004C15BF">
      <w:pPr>
        <w:rPr>
          <w:rStyle w:val="Strong"/>
          <w:sz w:val="32"/>
          <w:szCs w:val="32"/>
        </w:rPr>
      </w:pPr>
      <w:r w:rsidRPr="004C15BF">
        <w:rPr>
          <w:rStyle w:val="Strong"/>
          <w:sz w:val="32"/>
          <w:szCs w:val="32"/>
        </w:rPr>
        <w:t>Identification and Authentication Failures – Weak login systems allow attackers to steal accounts.</w:t>
      </w:r>
    </w:p>
    <w:p w14:paraId="7C85F366" w14:textId="77777777" w:rsidR="004C15BF" w:rsidRPr="004C15BF" w:rsidRDefault="004C15BF" w:rsidP="004C15BF">
      <w:pPr>
        <w:rPr>
          <w:rStyle w:val="Strong"/>
          <w:sz w:val="32"/>
          <w:szCs w:val="32"/>
        </w:rPr>
      </w:pPr>
      <w:r w:rsidRPr="004C15BF">
        <w:rPr>
          <w:rStyle w:val="Strong"/>
          <w:sz w:val="32"/>
          <w:szCs w:val="32"/>
        </w:rPr>
        <w:t>Software and Data Integrity Failures – Hackers can change software or data without being detected.</w:t>
      </w:r>
    </w:p>
    <w:p w14:paraId="39D78385" w14:textId="77777777" w:rsidR="004C15BF" w:rsidRPr="004C15BF" w:rsidRDefault="004C15BF" w:rsidP="004C15BF">
      <w:pPr>
        <w:rPr>
          <w:rStyle w:val="Strong"/>
          <w:sz w:val="32"/>
          <w:szCs w:val="32"/>
        </w:rPr>
      </w:pPr>
      <w:r w:rsidRPr="004C15BF">
        <w:rPr>
          <w:rStyle w:val="Strong"/>
          <w:sz w:val="32"/>
          <w:szCs w:val="32"/>
        </w:rPr>
        <w:t>Security Logging and Monitoring Failures – Attacks are not noticed because logging is weak.</w:t>
      </w:r>
    </w:p>
    <w:p w14:paraId="1BDD5BB6" w14:textId="77777777" w:rsidR="004C15BF" w:rsidRPr="004C15BF" w:rsidRDefault="004C15BF" w:rsidP="004C15BF">
      <w:pPr>
        <w:rPr>
          <w:rStyle w:val="Strong"/>
          <w:sz w:val="32"/>
          <w:szCs w:val="32"/>
        </w:rPr>
      </w:pPr>
      <w:r w:rsidRPr="004C15BF">
        <w:rPr>
          <w:rStyle w:val="Strong"/>
          <w:sz w:val="32"/>
          <w:szCs w:val="32"/>
        </w:rPr>
        <w:t xml:space="preserve">Server-Side Request Forgery (SSRF) – </w:t>
      </w:r>
      <w:proofErr w:type="gramStart"/>
      <w:r w:rsidRPr="004C15BF">
        <w:rPr>
          <w:rStyle w:val="Strong"/>
          <w:sz w:val="32"/>
          <w:szCs w:val="32"/>
        </w:rPr>
        <w:t>Hackers</w:t>
      </w:r>
      <w:proofErr w:type="gramEnd"/>
      <w:r w:rsidRPr="004C15BF">
        <w:rPr>
          <w:rStyle w:val="Strong"/>
          <w:sz w:val="32"/>
          <w:szCs w:val="32"/>
        </w:rPr>
        <w:t xml:space="preserve"> trick servers into accessing internal systems</w:t>
      </w:r>
    </w:p>
    <w:p w14:paraId="16141928" w14:textId="77777777" w:rsidR="004C15BF" w:rsidRPr="004C15BF" w:rsidRDefault="004C15BF" w:rsidP="004C15BF">
      <w:pPr>
        <w:rPr>
          <w:rStyle w:val="Strong"/>
          <w:sz w:val="32"/>
          <w:szCs w:val="32"/>
        </w:rPr>
      </w:pPr>
    </w:p>
    <w:p w14:paraId="1C15C450" w14:textId="77777777" w:rsidR="004C15BF" w:rsidRPr="004C15BF" w:rsidRDefault="004C15BF" w:rsidP="004C15BF">
      <w:pPr>
        <w:rPr>
          <w:rStyle w:val="Strong"/>
          <w:sz w:val="32"/>
          <w:szCs w:val="32"/>
        </w:rPr>
      </w:pPr>
    </w:p>
    <w:p w14:paraId="0A18EE0F" w14:textId="77777777" w:rsidR="004C15BF" w:rsidRPr="004C15BF" w:rsidRDefault="004C15BF" w:rsidP="004C15BF">
      <w:pPr>
        <w:rPr>
          <w:rStyle w:val="Strong"/>
          <w:sz w:val="32"/>
          <w:szCs w:val="32"/>
        </w:rPr>
      </w:pPr>
    </w:p>
    <w:p w14:paraId="79716361" w14:textId="77777777" w:rsidR="004C15BF" w:rsidRPr="004C15BF" w:rsidRDefault="004C15BF" w:rsidP="004C15BF">
      <w:pPr>
        <w:rPr>
          <w:rStyle w:val="Strong"/>
          <w:sz w:val="32"/>
          <w:szCs w:val="32"/>
        </w:rPr>
      </w:pPr>
    </w:p>
    <w:p w14:paraId="0DFE6758" w14:textId="77777777" w:rsidR="004C15BF" w:rsidRPr="004C15BF" w:rsidRDefault="004C15BF" w:rsidP="004C15BF">
      <w:pPr>
        <w:rPr>
          <w:rStyle w:val="Strong"/>
          <w:sz w:val="32"/>
          <w:szCs w:val="32"/>
        </w:rPr>
      </w:pPr>
    </w:p>
    <w:p w14:paraId="4E9AD4FC" w14:textId="77777777" w:rsidR="004C15BF" w:rsidRPr="00647528" w:rsidRDefault="004C15BF" w:rsidP="00647528">
      <w:pPr>
        <w:rPr>
          <w:rStyle w:val="Strong"/>
          <w:sz w:val="32"/>
          <w:szCs w:val="32"/>
        </w:rPr>
      </w:pPr>
    </w:p>
    <w:sectPr w:rsidR="004C15BF" w:rsidRPr="00647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CC"/>
    <w:family w:val="modern"/>
    <w:pitch w:val="fixed"/>
    <w:sig w:usb0="E00002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4CC281B"/>
    <w:multiLevelType w:val="multilevel"/>
    <w:tmpl w:val="A138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524AAC"/>
    <w:multiLevelType w:val="multilevel"/>
    <w:tmpl w:val="D15E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9C379D"/>
    <w:multiLevelType w:val="multilevel"/>
    <w:tmpl w:val="9EE0A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934404A"/>
    <w:multiLevelType w:val="multilevel"/>
    <w:tmpl w:val="4CE8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15C377E"/>
    <w:multiLevelType w:val="multilevel"/>
    <w:tmpl w:val="2844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1F152B7F"/>
    <w:multiLevelType w:val="multilevel"/>
    <w:tmpl w:val="C226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D5A1E53"/>
    <w:multiLevelType w:val="multilevel"/>
    <w:tmpl w:val="0DEC5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146292"/>
    <w:multiLevelType w:val="multilevel"/>
    <w:tmpl w:val="79D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61A4308"/>
    <w:multiLevelType w:val="multilevel"/>
    <w:tmpl w:val="91DAC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3CC16E9D"/>
    <w:multiLevelType w:val="multilevel"/>
    <w:tmpl w:val="A186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66A33A64"/>
    <w:multiLevelType w:val="multilevel"/>
    <w:tmpl w:val="993C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936986530">
    <w:abstractNumId w:val="29"/>
  </w:num>
  <w:num w:numId="2" w16cid:durableId="1992172649">
    <w:abstractNumId w:val="16"/>
  </w:num>
  <w:num w:numId="3" w16cid:durableId="1611738288">
    <w:abstractNumId w:val="10"/>
  </w:num>
  <w:num w:numId="4" w16cid:durableId="1385325275">
    <w:abstractNumId w:val="32"/>
  </w:num>
  <w:num w:numId="5" w16cid:durableId="2124569098">
    <w:abstractNumId w:val="18"/>
  </w:num>
  <w:num w:numId="6" w16cid:durableId="191647163">
    <w:abstractNumId w:val="25"/>
  </w:num>
  <w:num w:numId="7" w16cid:durableId="592515717">
    <w:abstractNumId w:val="28"/>
  </w:num>
  <w:num w:numId="8" w16cid:durableId="842740287">
    <w:abstractNumId w:val="9"/>
  </w:num>
  <w:num w:numId="9" w16cid:durableId="712194600">
    <w:abstractNumId w:val="7"/>
  </w:num>
  <w:num w:numId="10" w16cid:durableId="541752415">
    <w:abstractNumId w:val="6"/>
  </w:num>
  <w:num w:numId="11" w16cid:durableId="696590427">
    <w:abstractNumId w:val="5"/>
  </w:num>
  <w:num w:numId="12" w16cid:durableId="630289366">
    <w:abstractNumId w:val="4"/>
  </w:num>
  <w:num w:numId="13" w16cid:durableId="1416591502">
    <w:abstractNumId w:val="8"/>
  </w:num>
  <w:num w:numId="14" w16cid:durableId="1117875499">
    <w:abstractNumId w:val="3"/>
  </w:num>
  <w:num w:numId="15" w16cid:durableId="1962032580">
    <w:abstractNumId w:val="2"/>
  </w:num>
  <w:num w:numId="16" w16cid:durableId="1473786342">
    <w:abstractNumId w:val="1"/>
  </w:num>
  <w:num w:numId="17" w16cid:durableId="663095173">
    <w:abstractNumId w:val="0"/>
  </w:num>
  <w:num w:numId="18" w16cid:durableId="431173682">
    <w:abstractNumId w:val="20"/>
  </w:num>
  <w:num w:numId="19" w16cid:durableId="1618171331">
    <w:abstractNumId w:val="23"/>
  </w:num>
  <w:num w:numId="20" w16cid:durableId="487988298">
    <w:abstractNumId w:val="30"/>
  </w:num>
  <w:num w:numId="21" w16cid:durableId="2094278791">
    <w:abstractNumId w:val="27"/>
  </w:num>
  <w:num w:numId="22" w16cid:durableId="809902798">
    <w:abstractNumId w:val="14"/>
  </w:num>
  <w:num w:numId="23" w16cid:durableId="512887212">
    <w:abstractNumId w:val="33"/>
  </w:num>
  <w:num w:numId="24" w16cid:durableId="347566024">
    <w:abstractNumId w:val="11"/>
  </w:num>
  <w:num w:numId="25" w16cid:durableId="1102845139">
    <w:abstractNumId w:val="26"/>
  </w:num>
  <w:num w:numId="26" w16cid:durableId="1192499672">
    <w:abstractNumId w:val="15"/>
  </w:num>
  <w:num w:numId="27" w16cid:durableId="262610588">
    <w:abstractNumId w:val="13"/>
  </w:num>
  <w:num w:numId="28" w16cid:durableId="284697957">
    <w:abstractNumId w:val="24"/>
  </w:num>
  <w:num w:numId="29" w16cid:durableId="509948545">
    <w:abstractNumId w:val="21"/>
  </w:num>
  <w:num w:numId="30" w16cid:durableId="1436100106">
    <w:abstractNumId w:val="12"/>
  </w:num>
  <w:num w:numId="31" w16cid:durableId="848913944">
    <w:abstractNumId w:val="17"/>
  </w:num>
  <w:num w:numId="32" w16cid:durableId="932513302">
    <w:abstractNumId w:val="31"/>
  </w:num>
  <w:num w:numId="33" w16cid:durableId="218594813">
    <w:abstractNumId w:val="22"/>
  </w:num>
  <w:num w:numId="34" w16cid:durableId="21306614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CF6"/>
    <w:rsid w:val="000671E9"/>
    <w:rsid w:val="000B6CF6"/>
    <w:rsid w:val="001376A6"/>
    <w:rsid w:val="00343B7B"/>
    <w:rsid w:val="004C15BF"/>
    <w:rsid w:val="00645252"/>
    <w:rsid w:val="00647528"/>
    <w:rsid w:val="006D3D74"/>
    <w:rsid w:val="0083569A"/>
    <w:rsid w:val="00994A2A"/>
    <w:rsid w:val="00A8108B"/>
    <w:rsid w:val="00A9204E"/>
    <w:rsid w:val="00C65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13F4C"/>
  <w15:chartTrackingRefBased/>
  <w15:docId w15:val="{85E6332D-A30B-4B40-8B95-5340EA397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character" w:styleId="UnresolvedMention">
    <w:name w:val="Unresolved Mention"/>
    <w:basedOn w:val="DefaultParagraphFont"/>
    <w:uiPriority w:val="99"/>
    <w:semiHidden/>
    <w:unhideWhenUsed/>
    <w:rsid w:val="001376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uth\AppData\Local\Microsoft\Office\16.0\DTS\en-IN%7b1983EF33-8764-4845-AE2C-0E7671F1F9EF%7d\%7bFFE62A63-A3D9-47F7-B163-BC417373FA14%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{FFE62A63-A3D9-47F7-B163-BC417373FA14}tf02786999_win32</Template>
  <TotalTime>82</TotalTime>
  <Pages>8</Pages>
  <Words>1536</Words>
  <Characters>8761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Sruthika Ramagoni</dc:creator>
  <cp:keywords/>
  <dc:description/>
  <cp:lastModifiedBy>𝓢𝓻𝓾𝓽𝓱𝓲𝓴𝓪 ❤️</cp:lastModifiedBy>
  <cp:revision>2</cp:revision>
  <dcterms:created xsi:type="dcterms:W3CDTF">2026-01-15T12:59:00Z</dcterms:created>
  <dcterms:modified xsi:type="dcterms:W3CDTF">2026-01-15T15:46:00Z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